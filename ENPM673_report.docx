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8F15B" w14:textId="1214A305" w:rsidR="009E0A65" w:rsidRPr="009E0A65" w:rsidRDefault="009E0A65" w:rsidP="002B4B74">
      <w:pPr>
        <w:jc w:val="center"/>
        <w:rPr>
          <w:b/>
          <w:bCs/>
          <w:sz w:val="36"/>
          <w:szCs w:val="36"/>
        </w:rPr>
      </w:pPr>
      <w:bookmarkStart w:id="0" w:name="_Hlk95717794"/>
      <w:bookmarkEnd w:id="0"/>
      <w:r w:rsidRPr="009E0A65">
        <w:rPr>
          <w:b/>
          <w:bCs/>
          <w:sz w:val="36"/>
          <w:szCs w:val="36"/>
        </w:rPr>
        <w:t>ENPM673</w:t>
      </w:r>
    </w:p>
    <w:p w14:paraId="6152EDFB" w14:textId="4CD8ACD7" w:rsidR="00A9204E" w:rsidRDefault="009E0A65" w:rsidP="002B4B74">
      <w:pPr>
        <w:jc w:val="center"/>
        <w:rPr>
          <w:sz w:val="36"/>
          <w:szCs w:val="36"/>
        </w:rPr>
      </w:pPr>
      <w:r w:rsidRPr="009E0A65">
        <w:rPr>
          <w:sz w:val="36"/>
          <w:szCs w:val="36"/>
        </w:rPr>
        <w:t>Homework 1</w:t>
      </w:r>
    </w:p>
    <w:p w14:paraId="2F6B9DE8" w14:textId="0E2C1647" w:rsidR="009E0A65" w:rsidRDefault="009E0A65" w:rsidP="009C4933">
      <w:pPr>
        <w:jc w:val="both"/>
        <w:rPr>
          <w:sz w:val="24"/>
          <w:szCs w:val="24"/>
        </w:rPr>
      </w:pPr>
      <w:r>
        <w:rPr>
          <w:sz w:val="24"/>
          <w:szCs w:val="24"/>
        </w:rPr>
        <w:t xml:space="preserve"> </w:t>
      </w:r>
    </w:p>
    <w:p w14:paraId="4C5F69A6" w14:textId="4B80A503" w:rsidR="009E0A65" w:rsidRPr="000320D2" w:rsidRDefault="009E0A65" w:rsidP="009C4933">
      <w:pPr>
        <w:jc w:val="both"/>
        <w:rPr>
          <w:b/>
          <w:bCs/>
          <w:sz w:val="28"/>
          <w:szCs w:val="28"/>
          <w:u w:val="single"/>
        </w:rPr>
      </w:pPr>
      <w:r w:rsidRPr="000320D2">
        <w:rPr>
          <w:b/>
          <w:bCs/>
          <w:sz w:val="28"/>
          <w:szCs w:val="28"/>
          <w:u w:val="single"/>
        </w:rPr>
        <w:t>Problem 1</w:t>
      </w:r>
    </w:p>
    <w:p w14:paraId="214732FE" w14:textId="287181E6" w:rsidR="009E0A65" w:rsidRDefault="009E0A65" w:rsidP="009C4933">
      <w:pPr>
        <w:jc w:val="both"/>
        <w:rPr>
          <w:b/>
          <w:bCs/>
          <w:sz w:val="24"/>
          <w:szCs w:val="24"/>
        </w:rPr>
      </w:pPr>
    </w:p>
    <w:p w14:paraId="35F9DAF4" w14:textId="77777777" w:rsidR="009E0A65" w:rsidRPr="009E0A65" w:rsidRDefault="009E0A65" w:rsidP="009C4933">
      <w:pPr>
        <w:jc w:val="both"/>
        <w:rPr>
          <w:sz w:val="24"/>
          <w:szCs w:val="24"/>
        </w:rPr>
      </w:pPr>
      <w:r w:rsidRPr="009E0A65">
        <w:rPr>
          <w:sz w:val="24"/>
          <w:szCs w:val="24"/>
        </w:rPr>
        <w:t xml:space="preserve">1. The field of view θ, can be calculated as, </w:t>
      </w:r>
    </w:p>
    <w:p w14:paraId="4D518A7F" w14:textId="77777777" w:rsidR="009E0A65" w:rsidRPr="009E0A65" w:rsidRDefault="009E0A65" w:rsidP="009C4933">
      <w:pPr>
        <w:jc w:val="both"/>
        <w:rPr>
          <w:sz w:val="24"/>
          <w:szCs w:val="24"/>
        </w:rPr>
      </w:pPr>
    </w:p>
    <w:p w14:paraId="4C3B0B65" w14:textId="6881EA31" w:rsidR="009E0A65" w:rsidRDefault="009E0A65" w:rsidP="009C4933">
      <w:pPr>
        <w:jc w:val="both"/>
        <w:rPr>
          <w:i/>
          <w:iCs/>
          <w:sz w:val="24"/>
          <w:szCs w:val="24"/>
        </w:rPr>
      </w:pPr>
      <w:r w:rsidRPr="009E0A65">
        <w:rPr>
          <w:sz w:val="24"/>
          <w:szCs w:val="24"/>
        </w:rPr>
        <w:tab/>
        <w:t xml:space="preserve">θ = </w:t>
      </w:r>
      <w:r w:rsidRPr="009E0A65">
        <w:rPr>
          <w:i/>
          <w:iCs/>
          <w:sz w:val="24"/>
          <w:szCs w:val="24"/>
        </w:rPr>
        <w:t xml:space="preserve">2 × tan </w:t>
      </w:r>
      <w:r w:rsidRPr="009E0A65">
        <w:rPr>
          <w:i/>
          <w:iCs/>
          <w:sz w:val="24"/>
          <w:szCs w:val="24"/>
          <w:vertAlign w:val="superscript"/>
        </w:rPr>
        <w:t>-1</w:t>
      </w:r>
      <w:r w:rsidRPr="009E0A65">
        <w:rPr>
          <w:i/>
          <w:iCs/>
          <w:sz w:val="24"/>
          <w:szCs w:val="24"/>
        </w:rPr>
        <w:t>(f/2d)</w:t>
      </w:r>
    </w:p>
    <w:p w14:paraId="5B025728" w14:textId="77777777" w:rsidR="009E0A65" w:rsidRPr="009E0A65" w:rsidRDefault="009E0A65" w:rsidP="009C4933">
      <w:pPr>
        <w:jc w:val="both"/>
        <w:rPr>
          <w:sz w:val="24"/>
          <w:szCs w:val="24"/>
        </w:rPr>
      </w:pPr>
    </w:p>
    <w:p w14:paraId="40DB3157" w14:textId="419F1C79" w:rsidR="009E0A65" w:rsidRPr="009E0A65" w:rsidRDefault="009E0A65" w:rsidP="009C4933">
      <w:pPr>
        <w:jc w:val="both"/>
        <w:rPr>
          <w:sz w:val="24"/>
          <w:szCs w:val="24"/>
        </w:rPr>
      </w:pPr>
      <w:r w:rsidRPr="009E0A65">
        <w:rPr>
          <w:sz w:val="24"/>
          <w:szCs w:val="24"/>
        </w:rPr>
        <w:t xml:space="preserve">where, </w:t>
      </w:r>
      <w:r w:rsidRPr="009E0A65">
        <w:rPr>
          <w:i/>
          <w:iCs/>
          <w:sz w:val="24"/>
          <w:szCs w:val="24"/>
        </w:rPr>
        <w:t>f</w:t>
      </w:r>
      <w:r w:rsidRPr="009E0A65">
        <w:rPr>
          <w:sz w:val="24"/>
          <w:szCs w:val="24"/>
        </w:rPr>
        <w:t xml:space="preserve"> and </w:t>
      </w:r>
      <w:r w:rsidRPr="009E0A65">
        <w:rPr>
          <w:i/>
          <w:iCs/>
          <w:sz w:val="24"/>
          <w:szCs w:val="24"/>
        </w:rPr>
        <w:t>d</w:t>
      </w:r>
      <w:r w:rsidRPr="009E0A65">
        <w:rPr>
          <w:sz w:val="24"/>
          <w:szCs w:val="24"/>
        </w:rPr>
        <w:t xml:space="preserve"> is the focal length and sensor width respectively. Since the image sensor</w:t>
      </w:r>
      <w:r>
        <w:rPr>
          <w:sz w:val="24"/>
          <w:szCs w:val="24"/>
        </w:rPr>
        <w:t xml:space="preserve"> </w:t>
      </w:r>
      <w:r w:rsidRPr="009E0A65">
        <w:rPr>
          <w:sz w:val="24"/>
          <w:szCs w:val="24"/>
        </w:rPr>
        <w:t>is</w:t>
      </w:r>
      <w:r>
        <w:rPr>
          <w:sz w:val="24"/>
          <w:szCs w:val="24"/>
        </w:rPr>
        <w:t xml:space="preserve"> </w:t>
      </w:r>
      <w:r w:rsidRPr="009E0A65">
        <w:rPr>
          <w:sz w:val="24"/>
          <w:szCs w:val="24"/>
        </w:rPr>
        <w:t>mentioned to be square</w:t>
      </w:r>
      <w:r>
        <w:rPr>
          <w:sz w:val="24"/>
          <w:szCs w:val="24"/>
        </w:rPr>
        <w:t>,</w:t>
      </w:r>
      <w:r w:rsidRPr="009E0A65">
        <w:rPr>
          <w:sz w:val="24"/>
          <w:szCs w:val="24"/>
        </w:rPr>
        <w:t xml:space="preserve"> the sensor width is equal to the sensor height.</w:t>
      </w:r>
    </w:p>
    <w:p w14:paraId="3400A38F" w14:textId="77777777" w:rsidR="009E0A65" w:rsidRPr="009E0A65" w:rsidRDefault="009E0A65" w:rsidP="009C4933">
      <w:pPr>
        <w:jc w:val="both"/>
        <w:rPr>
          <w:sz w:val="24"/>
          <w:szCs w:val="24"/>
        </w:rPr>
      </w:pPr>
    </w:p>
    <w:p w14:paraId="178F6D55" w14:textId="77777777" w:rsidR="009E0A65" w:rsidRPr="009E0A65" w:rsidRDefault="009E0A65" w:rsidP="009C4933">
      <w:pPr>
        <w:jc w:val="both"/>
        <w:rPr>
          <w:sz w:val="24"/>
          <w:szCs w:val="24"/>
        </w:rPr>
      </w:pPr>
      <w:r w:rsidRPr="009E0A65">
        <w:rPr>
          <w:sz w:val="24"/>
          <w:szCs w:val="24"/>
        </w:rPr>
        <w:t>Substituting the values of f = 15mm and d = 14mm,</w:t>
      </w:r>
    </w:p>
    <w:p w14:paraId="74621B2F" w14:textId="77777777" w:rsidR="009E0A65" w:rsidRPr="009E0A65" w:rsidRDefault="009E0A65" w:rsidP="009C4933">
      <w:pPr>
        <w:jc w:val="both"/>
        <w:rPr>
          <w:sz w:val="24"/>
          <w:szCs w:val="24"/>
        </w:rPr>
      </w:pPr>
    </w:p>
    <w:p w14:paraId="72B9DAF3" w14:textId="03D66EF4" w:rsidR="009E0A65" w:rsidRDefault="009E0A65" w:rsidP="009C4933">
      <w:pPr>
        <w:jc w:val="both"/>
        <w:rPr>
          <w:sz w:val="24"/>
          <w:szCs w:val="24"/>
        </w:rPr>
      </w:pPr>
      <w:r w:rsidRPr="009E0A65">
        <w:rPr>
          <w:sz w:val="24"/>
          <w:szCs w:val="24"/>
        </w:rPr>
        <w:t xml:space="preserve"> </w:t>
      </w:r>
      <w:r w:rsidRPr="009E0A65">
        <w:rPr>
          <w:sz w:val="24"/>
          <w:szCs w:val="24"/>
        </w:rPr>
        <w:tab/>
        <w:t>θ = 2 × 15.692 = 31.284°</w:t>
      </w:r>
    </w:p>
    <w:p w14:paraId="546B3CD0" w14:textId="77777777" w:rsidR="009E0A65" w:rsidRPr="009E0A65" w:rsidRDefault="009E0A65" w:rsidP="009C4933">
      <w:pPr>
        <w:jc w:val="both"/>
        <w:rPr>
          <w:sz w:val="24"/>
          <w:szCs w:val="24"/>
        </w:rPr>
      </w:pPr>
    </w:p>
    <w:p w14:paraId="5F11864D" w14:textId="055F2253" w:rsidR="009E0A65" w:rsidRDefault="009E0A65" w:rsidP="009C4933">
      <w:pPr>
        <w:jc w:val="both"/>
        <w:rPr>
          <w:rFonts w:eastAsiaTheme="minorEastAsia"/>
          <w:sz w:val="24"/>
          <w:szCs w:val="24"/>
        </w:rPr>
      </w:pPr>
      <w:r w:rsidRPr="009E0A65">
        <w:rPr>
          <w:sz w:val="24"/>
          <w:szCs w:val="24"/>
        </w:rPr>
        <w:t>2. The pixel density of the camera</w:t>
      </w:r>
      <w:r w:rsidR="003C7EF0">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oMath>
      <w:r w:rsidRPr="009E0A65">
        <w:rPr>
          <w:sz w:val="24"/>
          <w:szCs w:val="24"/>
        </w:rPr>
        <w:t xml:space="preserve"> </w:t>
      </w:r>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Resolution</m:t>
            </m:r>
          </m:num>
          <m:den>
            <m:r>
              <w:rPr>
                <w:rFonts w:ascii="Cambria Math" w:hAnsi="Cambria Math"/>
                <w:sz w:val="24"/>
                <w:szCs w:val="24"/>
              </w:rPr>
              <m:t>Area of sensor</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 xml:space="preserve">5 × </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num>
          <m:den>
            <m:r>
              <w:rPr>
                <w:rFonts w:ascii="Cambria Math" w:hAnsi="Cambria Math"/>
                <w:sz w:val="24"/>
                <w:szCs w:val="24"/>
              </w:rPr>
              <m:t>14 ×14</m:t>
            </m:r>
          </m:den>
        </m:f>
        <m:r>
          <w:rPr>
            <w:rFonts w:ascii="Cambria Math" w:eastAsiaTheme="minorEastAsia" w:hAnsi="Cambria Math"/>
            <w:sz w:val="24"/>
            <w:szCs w:val="24"/>
          </w:rPr>
          <m:t xml:space="preserve"> p/</m:t>
        </m:r>
        <m:sSup>
          <m:sSupPr>
            <m:ctrlPr>
              <w:rPr>
                <w:rFonts w:ascii="Cambria Math" w:eastAsiaTheme="minorEastAsia" w:hAnsi="Cambria Math"/>
                <w:i/>
                <w:sz w:val="24"/>
                <w:szCs w:val="24"/>
              </w:rPr>
            </m:ctrlPr>
          </m:sSupPr>
          <m:e>
            <m:r>
              <w:rPr>
                <w:rFonts w:ascii="Cambria Math" w:eastAsiaTheme="minorEastAsia" w:hAnsi="Cambria Math"/>
                <w:sz w:val="24"/>
                <w:szCs w:val="24"/>
              </w:rPr>
              <m:t>mm</m:t>
            </m:r>
          </m:e>
          <m:sup>
            <m:r>
              <w:rPr>
                <w:rFonts w:ascii="Cambria Math" w:eastAsiaTheme="minorEastAsia" w:hAnsi="Cambria Math"/>
                <w:sz w:val="24"/>
                <w:szCs w:val="24"/>
              </w:rPr>
              <m:t>2</m:t>
            </m:r>
          </m:sup>
        </m:sSup>
      </m:oMath>
      <w:r>
        <w:rPr>
          <w:rFonts w:eastAsiaTheme="minorEastAsia"/>
          <w:sz w:val="24"/>
          <w:szCs w:val="24"/>
        </w:rPr>
        <w:t xml:space="preserve"> </w:t>
      </w:r>
    </w:p>
    <w:p w14:paraId="11FE9220" w14:textId="77777777" w:rsidR="000157B1" w:rsidRPr="009E0A65" w:rsidRDefault="000157B1" w:rsidP="009C4933">
      <w:pPr>
        <w:jc w:val="both"/>
        <w:rPr>
          <w:sz w:val="24"/>
          <w:szCs w:val="24"/>
        </w:rPr>
      </w:pPr>
    </w:p>
    <w:p w14:paraId="3E5A12B6" w14:textId="6E388E6B" w:rsidR="009E0A65" w:rsidRDefault="009E0A65" w:rsidP="009C4933">
      <w:pPr>
        <w:jc w:val="both"/>
        <w:rPr>
          <w:sz w:val="24"/>
          <w:szCs w:val="24"/>
        </w:rPr>
      </w:pPr>
      <w:r w:rsidRPr="009E0A65">
        <w:rPr>
          <w:sz w:val="24"/>
          <w:szCs w:val="24"/>
        </w:rPr>
        <w:t>The relationship between the image height and the object height is given as</w:t>
      </w:r>
      <w:r w:rsidR="000157B1">
        <w:rPr>
          <w:sz w:val="24"/>
          <w:szCs w:val="24"/>
        </w:rPr>
        <w:t>,</w:t>
      </w:r>
    </w:p>
    <w:p w14:paraId="0ABC92F0" w14:textId="77777777" w:rsidR="000157B1" w:rsidRPr="009E0A65" w:rsidRDefault="000157B1" w:rsidP="009C4933">
      <w:pPr>
        <w:jc w:val="both"/>
        <w:rPr>
          <w:sz w:val="24"/>
          <w:szCs w:val="24"/>
        </w:rPr>
      </w:pPr>
    </w:p>
    <w:p w14:paraId="259126FA" w14:textId="6F3B0C68" w:rsidR="009E0A65" w:rsidRPr="000157B1" w:rsidRDefault="00FA5667" w:rsidP="009C4933">
      <w:pPr>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 xml:space="preserve">=f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o</m:t>
                  </m:r>
                </m:sub>
              </m:sSub>
            </m:num>
            <m:den>
              <m:r>
                <w:rPr>
                  <w:rFonts w:ascii="Cambria Math" w:hAnsi="Cambria Math"/>
                  <w:sz w:val="24"/>
                  <w:szCs w:val="24"/>
                </w:rPr>
                <m:t>D</m:t>
              </m:r>
            </m:den>
          </m:f>
        </m:oMath>
      </m:oMathPara>
    </w:p>
    <w:p w14:paraId="3BC81F95" w14:textId="52F89D4F" w:rsidR="000157B1" w:rsidRDefault="000157B1" w:rsidP="009C4933">
      <w:pPr>
        <w:jc w:val="both"/>
        <w:rPr>
          <w:rFonts w:eastAsiaTheme="minorEastAsia"/>
          <w:sz w:val="24"/>
          <w:szCs w:val="24"/>
        </w:rPr>
      </w:pPr>
      <w:r>
        <w:rPr>
          <w:rFonts w:eastAsiaTheme="minorEastAsia"/>
          <w:sz w:val="24"/>
          <w:szCs w:val="24"/>
        </w:rPr>
        <w:t xml:space="preserve">where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oMath>
      <w:r>
        <w:rPr>
          <w:rFonts w:eastAsiaTheme="minorEastAsia"/>
          <w:sz w:val="24"/>
          <w:szCs w:val="24"/>
        </w:rPr>
        <w:t xml:space="preserve">, </w:t>
      </w:r>
      <m:oMath>
        <m:r>
          <w:rPr>
            <w:rFonts w:ascii="Cambria Math" w:hAnsi="Cambria Math"/>
            <w:sz w:val="24"/>
            <w:szCs w:val="24"/>
          </w:rPr>
          <m:t>f</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o</m:t>
            </m:r>
          </m:sub>
        </m:sSub>
      </m:oMath>
      <w:r>
        <w:rPr>
          <w:rFonts w:eastAsiaTheme="minorEastAsia"/>
          <w:sz w:val="24"/>
          <w:szCs w:val="24"/>
        </w:rPr>
        <w:t>, and D are the image height, focal length, and the object height respectively.</w:t>
      </w:r>
    </w:p>
    <w:p w14:paraId="4F0078AD" w14:textId="60226A13" w:rsidR="000157B1" w:rsidRDefault="000157B1" w:rsidP="009C4933">
      <w:pPr>
        <w:jc w:val="both"/>
        <w:rPr>
          <w:rFonts w:eastAsiaTheme="minorEastAsia"/>
          <w:sz w:val="24"/>
          <w:szCs w:val="24"/>
        </w:rPr>
      </w:pPr>
    </w:p>
    <w:p w14:paraId="234C43F4" w14:textId="5720C137" w:rsidR="000157B1" w:rsidRDefault="000157B1" w:rsidP="009C4933">
      <w:pPr>
        <w:jc w:val="both"/>
        <w:rPr>
          <w:rFonts w:eastAsiaTheme="minorEastAsia"/>
          <w:sz w:val="24"/>
          <w:szCs w:val="24"/>
        </w:rPr>
      </w:pPr>
      <w:r>
        <w:rPr>
          <w:rFonts w:eastAsiaTheme="minorEastAsia"/>
          <w:sz w:val="24"/>
          <w:szCs w:val="24"/>
        </w:rPr>
        <w:t xml:space="preserve">Substituting the values from the question we obtain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25 × 5 × 10</m:t>
            </m:r>
          </m:num>
          <m:den>
            <m:r>
              <w:rPr>
                <w:rFonts w:ascii="Cambria Math" w:eastAsiaTheme="minorEastAsia" w:hAnsi="Cambria Math"/>
                <w:sz w:val="24"/>
                <w:szCs w:val="24"/>
              </w:rPr>
              <m:t>20</m:t>
            </m:r>
            <m:r>
              <m:rPr>
                <m:sty m:val="p"/>
              </m:rPr>
              <w:rPr>
                <w:rFonts w:ascii="Cambria Math" w:eastAsiaTheme="minorEastAsia" w:hAnsi="Cambria Math"/>
                <w:sz w:val="24"/>
                <w:szCs w:val="24"/>
              </w:rPr>
              <m:t>×1000</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16</m:t>
            </m:r>
          </m:den>
        </m:f>
        <m:r>
          <w:rPr>
            <w:rFonts w:ascii="Cambria Math" w:eastAsiaTheme="minorEastAsia" w:hAnsi="Cambria Math"/>
            <w:sz w:val="24"/>
            <w:szCs w:val="24"/>
          </w:rPr>
          <m:t xml:space="preserve"> mm</m:t>
        </m:r>
      </m:oMath>
    </w:p>
    <w:p w14:paraId="2A7B21E8" w14:textId="7CAAFD83" w:rsidR="000157B1" w:rsidRDefault="000157B1" w:rsidP="009C4933">
      <w:pPr>
        <w:jc w:val="both"/>
        <w:rPr>
          <w:rFonts w:eastAsiaTheme="minorEastAsia"/>
          <w:sz w:val="24"/>
          <w:szCs w:val="24"/>
        </w:rPr>
      </w:pPr>
      <w:r>
        <w:rPr>
          <w:sz w:val="24"/>
          <w:szCs w:val="24"/>
        </w:rPr>
        <w:t>Area of the image</w:t>
      </w:r>
      <w:r w:rsidR="003C7EF0">
        <w:rPr>
          <w:sz w:val="24"/>
          <w:szCs w:val="24"/>
        </w:rPr>
        <w:t xml:space="preserv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oMath>
      <w:r>
        <w:rPr>
          <w:sz w:val="24"/>
          <w:szCs w:val="24"/>
        </w:rPr>
        <w:t xml:space="preserve"> =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oMath>
      <w:r>
        <w:rPr>
          <w:rFonts w:eastAsiaTheme="minorEastAsia"/>
          <w:sz w:val="24"/>
          <w:szCs w:val="24"/>
        </w:rPr>
        <w:t xml:space="preserve"> </w:t>
      </w:r>
    </w:p>
    <w:p w14:paraId="6E1C1B26" w14:textId="30A1F7D3" w:rsidR="000157B1" w:rsidRDefault="000157B1" w:rsidP="009C4933">
      <w:pPr>
        <w:jc w:val="both"/>
        <w:rPr>
          <w:rFonts w:eastAsiaTheme="minorEastAsia"/>
          <w:sz w:val="24"/>
          <w:szCs w:val="24"/>
        </w:rPr>
      </w:pPr>
      <w:r>
        <w:rPr>
          <w:rFonts w:eastAsiaTheme="minorEastAsia"/>
          <w:sz w:val="24"/>
          <w:szCs w:val="24"/>
        </w:rPr>
        <w:t xml:space="preserve">Hence, the pixels occupied by the image </w:t>
      </w:r>
      <m:oMath>
        <m:r>
          <w:rPr>
            <w:rFonts w:ascii="Cambria Math" w:eastAsiaTheme="minorEastAsia" w:hAnsi="Cambria Math"/>
            <w:sz w:val="24"/>
            <w:szCs w:val="24"/>
          </w:rPr>
          <m:t xml:space="preserve">P=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=99.649 ~ 100 pixels</m:t>
        </m:r>
      </m:oMath>
      <w:r w:rsidR="003C7EF0">
        <w:rPr>
          <w:rFonts w:eastAsiaTheme="minorEastAsia"/>
          <w:sz w:val="24"/>
          <w:szCs w:val="24"/>
        </w:rPr>
        <w:t xml:space="preserve"> </w:t>
      </w:r>
    </w:p>
    <w:p w14:paraId="01BBAAE5" w14:textId="234FDEA0" w:rsidR="000320D2" w:rsidRDefault="000320D2" w:rsidP="009C4933">
      <w:pPr>
        <w:jc w:val="both"/>
        <w:rPr>
          <w:rFonts w:eastAsiaTheme="minorEastAsia"/>
          <w:sz w:val="24"/>
          <w:szCs w:val="24"/>
        </w:rPr>
      </w:pPr>
    </w:p>
    <w:p w14:paraId="4A1C5759" w14:textId="3C4FC627" w:rsidR="00BF6D92" w:rsidRDefault="00BF6D92" w:rsidP="009C4933">
      <w:pPr>
        <w:jc w:val="both"/>
        <w:rPr>
          <w:rFonts w:eastAsiaTheme="minorEastAsia"/>
          <w:sz w:val="24"/>
          <w:szCs w:val="24"/>
        </w:rPr>
      </w:pPr>
    </w:p>
    <w:p w14:paraId="5B719152" w14:textId="2EE0D7BF" w:rsidR="00BF6D92" w:rsidRDefault="00BF6D92" w:rsidP="009C4933">
      <w:pPr>
        <w:jc w:val="both"/>
        <w:rPr>
          <w:rFonts w:eastAsiaTheme="minorEastAsia"/>
          <w:sz w:val="24"/>
          <w:szCs w:val="24"/>
        </w:rPr>
      </w:pPr>
    </w:p>
    <w:p w14:paraId="02C195E1" w14:textId="579F83E5" w:rsidR="00BF6D92" w:rsidRDefault="00BF6D92" w:rsidP="009C4933">
      <w:pPr>
        <w:jc w:val="both"/>
        <w:rPr>
          <w:rFonts w:eastAsiaTheme="minorEastAsia"/>
          <w:sz w:val="24"/>
          <w:szCs w:val="24"/>
        </w:rPr>
      </w:pPr>
    </w:p>
    <w:p w14:paraId="1D93DA03" w14:textId="4C1F6C32" w:rsidR="00BF6D92" w:rsidRDefault="00BF6D92" w:rsidP="009C4933">
      <w:pPr>
        <w:jc w:val="both"/>
        <w:rPr>
          <w:rFonts w:eastAsiaTheme="minorEastAsia"/>
          <w:sz w:val="24"/>
          <w:szCs w:val="24"/>
        </w:rPr>
      </w:pPr>
    </w:p>
    <w:p w14:paraId="6C86A276" w14:textId="04138314" w:rsidR="00BF6D92" w:rsidRDefault="00BF6D92" w:rsidP="009C4933">
      <w:pPr>
        <w:jc w:val="both"/>
        <w:rPr>
          <w:rFonts w:eastAsiaTheme="minorEastAsia"/>
          <w:sz w:val="24"/>
          <w:szCs w:val="24"/>
        </w:rPr>
      </w:pPr>
    </w:p>
    <w:p w14:paraId="7B9853A1" w14:textId="1DCD3EA0" w:rsidR="00BF6D92" w:rsidRDefault="00BF6D92" w:rsidP="009C4933">
      <w:pPr>
        <w:jc w:val="both"/>
        <w:rPr>
          <w:rFonts w:eastAsiaTheme="minorEastAsia"/>
          <w:sz w:val="24"/>
          <w:szCs w:val="24"/>
        </w:rPr>
      </w:pPr>
    </w:p>
    <w:p w14:paraId="65E852C5" w14:textId="1CBC36D2" w:rsidR="00BF6D92" w:rsidRDefault="00BF6D92" w:rsidP="009C4933">
      <w:pPr>
        <w:jc w:val="both"/>
        <w:rPr>
          <w:rFonts w:eastAsiaTheme="minorEastAsia"/>
          <w:sz w:val="24"/>
          <w:szCs w:val="24"/>
        </w:rPr>
      </w:pPr>
    </w:p>
    <w:p w14:paraId="7B8FD54D" w14:textId="57F6E1F5" w:rsidR="00BF6D92" w:rsidRDefault="00BF6D92" w:rsidP="009C4933">
      <w:pPr>
        <w:jc w:val="both"/>
        <w:rPr>
          <w:rFonts w:eastAsiaTheme="minorEastAsia"/>
          <w:sz w:val="24"/>
          <w:szCs w:val="24"/>
        </w:rPr>
      </w:pPr>
    </w:p>
    <w:p w14:paraId="35475EED" w14:textId="0E118BA8" w:rsidR="00BF6D92" w:rsidRDefault="00BF6D92" w:rsidP="009C4933">
      <w:pPr>
        <w:jc w:val="both"/>
        <w:rPr>
          <w:rFonts w:eastAsiaTheme="minorEastAsia"/>
          <w:sz w:val="24"/>
          <w:szCs w:val="24"/>
        </w:rPr>
      </w:pPr>
    </w:p>
    <w:p w14:paraId="5227728A" w14:textId="4E61EF0D" w:rsidR="00BF6D92" w:rsidRDefault="00BF6D92" w:rsidP="009C4933">
      <w:pPr>
        <w:jc w:val="both"/>
        <w:rPr>
          <w:rFonts w:eastAsiaTheme="minorEastAsia"/>
          <w:sz w:val="24"/>
          <w:szCs w:val="24"/>
        </w:rPr>
      </w:pPr>
    </w:p>
    <w:p w14:paraId="1E1C942D" w14:textId="496D3CA4" w:rsidR="00BF6D92" w:rsidRDefault="00BF6D92" w:rsidP="009C4933">
      <w:pPr>
        <w:jc w:val="both"/>
        <w:rPr>
          <w:rFonts w:eastAsiaTheme="minorEastAsia"/>
          <w:sz w:val="24"/>
          <w:szCs w:val="24"/>
        </w:rPr>
      </w:pPr>
    </w:p>
    <w:p w14:paraId="7EBC458D" w14:textId="17C53A98" w:rsidR="00BF6D92" w:rsidRDefault="00BF6D92" w:rsidP="009C4933">
      <w:pPr>
        <w:jc w:val="both"/>
        <w:rPr>
          <w:rFonts w:eastAsiaTheme="minorEastAsia"/>
          <w:sz w:val="24"/>
          <w:szCs w:val="24"/>
        </w:rPr>
      </w:pPr>
    </w:p>
    <w:p w14:paraId="0465A32D" w14:textId="4A31B38A" w:rsidR="00BF6D92" w:rsidRDefault="00BF6D92" w:rsidP="009C4933">
      <w:pPr>
        <w:jc w:val="both"/>
        <w:rPr>
          <w:rFonts w:eastAsiaTheme="minorEastAsia"/>
          <w:sz w:val="24"/>
          <w:szCs w:val="24"/>
        </w:rPr>
      </w:pPr>
    </w:p>
    <w:p w14:paraId="6FC185D4" w14:textId="6E3807E7" w:rsidR="00BF6D92" w:rsidRDefault="00BF6D92" w:rsidP="009C4933">
      <w:pPr>
        <w:jc w:val="both"/>
        <w:rPr>
          <w:rFonts w:eastAsiaTheme="minorEastAsia"/>
          <w:sz w:val="24"/>
          <w:szCs w:val="24"/>
        </w:rPr>
      </w:pPr>
    </w:p>
    <w:p w14:paraId="76942CB7" w14:textId="2D8455CD" w:rsidR="00BF6D92" w:rsidRDefault="00BF6D92" w:rsidP="009C4933">
      <w:pPr>
        <w:jc w:val="both"/>
        <w:rPr>
          <w:rFonts w:eastAsiaTheme="minorEastAsia"/>
          <w:sz w:val="24"/>
          <w:szCs w:val="24"/>
        </w:rPr>
      </w:pPr>
    </w:p>
    <w:p w14:paraId="48DC73E9" w14:textId="77777777" w:rsidR="00BF6D92" w:rsidRDefault="00BF6D92" w:rsidP="009C4933">
      <w:pPr>
        <w:jc w:val="both"/>
        <w:rPr>
          <w:rFonts w:eastAsiaTheme="minorEastAsia"/>
          <w:sz w:val="24"/>
          <w:szCs w:val="24"/>
        </w:rPr>
      </w:pPr>
    </w:p>
    <w:p w14:paraId="349F0071" w14:textId="24E6EA6F" w:rsidR="000320D2" w:rsidRPr="000320D2" w:rsidRDefault="000320D2" w:rsidP="009C4933">
      <w:pPr>
        <w:jc w:val="both"/>
        <w:rPr>
          <w:rFonts w:eastAsiaTheme="minorEastAsia"/>
          <w:b/>
          <w:bCs/>
          <w:sz w:val="28"/>
          <w:szCs w:val="28"/>
          <w:u w:val="single"/>
        </w:rPr>
      </w:pPr>
      <w:r w:rsidRPr="000320D2">
        <w:rPr>
          <w:rFonts w:eastAsiaTheme="minorEastAsia"/>
          <w:b/>
          <w:bCs/>
          <w:sz w:val="28"/>
          <w:szCs w:val="28"/>
          <w:u w:val="single"/>
        </w:rPr>
        <w:lastRenderedPageBreak/>
        <w:t>Problem 2</w:t>
      </w:r>
    </w:p>
    <w:p w14:paraId="49BC5CBF" w14:textId="5A3EDC9C" w:rsidR="000320D2" w:rsidRDefault="000320D2" w:rsidP="009C4933">
      <w:pPr>
        <w:jc w:val="both"/>
        <w:rPr>
          <w:rFonts w:eastAsiaTheme="minorEastAsia"/>
          <w:b/>
          <w:bCs/>
          <w:sz w:val="24"/>
          <w:szCs w:val="24"/>
        </w:rPr>
      </w:pPr>
    </w:p>
    <w:p w14:paraId="38A2229E" w14:textId="2DE29386" w:rsidR="000320D2" w:rsidRDefault="000320D2" w:rsidP="009C4933">
      <w:pPr>
        <w:jc w:val="both"/>
        <w:rPr>
          <w:rFonts w:eastAsiaTheme="minorEastAsia"/>
          <w:sz w:val="24"/>
          <w:szCs w:val="24"/>
        </w:rPr>
      </w:pPr>
      <w:r>
        <w:rPr>
          <w:rFonts w:eastAsiaTheme="minorEastAsia"/>
          <w:sz w:val="24"/>
          <w:szCs w:val="24"/>
        </w:rPr>
        <w:t>This problem was split into two halves:</w:t>
      </w:r>
    </w:p>
    <w:p w14:paraId="68424A47" w14:textId="7957A6E9" w:rsidR="000320D2" w:rsidRDefault="000320D2" w:rsidP="009C4933">
      <w:pPr>
        <w:pStyle w:val="ListParagraph"/>
        <w:numPr>
          <w:ilvl w:val="0"/>
          <w:numId w:val="24"/>
        </w:numPr>
        <w:jc w:val="both"/>
        <w:rPr>
          <w:sz w:val="24"/>
          <w:szCs w:val="24"/>
        </w:rPr>
      </w:pPr>
      <w:r>
        <w:rPr>
          <w:sz w:val="24"/>
          <w:szCs w:val="24"/>
        </w:rPr>
        <w:t>Generation of points from the two videos</w:t>
      </w:r>
    </w:p>
    <w:p w14:paraId="547A065E" w14:textId="77777777" w:rsidR="000320D2" w:rsidRDefault="000320D2" w:rsidP="009C4933">
      <w:pPr>
        <w:pStyle w:val="ListParagraph"/>
        <w:numPr>
          <w:ilvl w:val="0"/>
          <w:numId w:val="24"/>
        </w:numPr>
        <w:jc w:val="both"/>
        <w:rPr>
          <w:sz w:val="24"/>
          <w:szCs w:val="24"/>
        </w:rPr>
      </w:pPr>
      <w:r>
        <w:rPr>
          <w:sz w:val="24"/>
          <w:szCs w:val="24"/>
        </w:rPr>
        <w:t>Fitting a parabola on two sets of points using the Standard Least Squares method</w:t>
      </w:r>
    </w:p>
    <w:p w14:paraId="7E870097" w14:textId="77777777" w:rsidR="000320D2" w:rsidRDefault="000320D2" w:rsidP="009C4933">
      <w:pPr>
        <w:jc w:val="both"/>
        <w:rPr>
          <w:sz w:val="24"/>
          <w:szCs w:val="24"/>
        </w:rPr>
      </w:pPr>
    </w:p>
    <w:p w14:paraId="762E7CFB" w14:textId="76091AA3" w:rsidR="000320D2" w:rsidRDefault="000320D2" w:rsidP="009C4933">
      <w:pPr>
        <w:jc w:val="both"/>
        <w:rPr>
          <w:b/>
          <w:bCs/>
          <w:sz w:val="24"/>
          <w:szCs w:val="24"/>
        </w:rPr>
      </w:pPr>
      <w:r w:rsidRPr="000320D2">
        <w:rPr>
          <w:b/>
          <w:bCs/>
          <w:sz w:val="24"/>
          <w:szCs w:val="24"/>
        </w:rPr>
        <w:t>Generations of points from the videos</w:t>
      </w:r>
    </w:p>
    <w:p w14:paraId="564FD06E" w14:textId="4EFBF77C" w:rsidR="000320D2" w:rsidRDefault="000320D2" w:rsidP="009C4933">
      <w:pPr>
        <w:jc w:val="both"/>
        <w:rPr>
          <w:b/>
          <w:bCs/>
          <w:sz w:val="24"/>
          <w:szCs w:val="24"/>
        </w:rPr>
      </w:pPr>
    </w:p>
    <w:p w14:paraId="33521CA0" w14:textId="783D54A6" w:rsidR="000320D2" w:rsidRDefault="000320D2" w:rsidP="009C4933">
      <w:pPr>
        <w:jc w:val="both"/>
        <w:rPr>
          <w:sz w:val="24"/>
          <w:szCs w:val="24"/>
        </w:rPr>
      </w:pPr>
      <w:r>
        <w:rPr>
          <w:sz w:val="24"/>
          <w:szCs w:val="24"/>
        </w:rPr>
        <w:t>The following pipeline was followed to generate a set of points for each video:</w:t>
      </w:r>
    </w:p>
    <w:p w14:paraId="63E55B84" w14:textId="26F099F0" w:rsidR="000320D2" w:rsidRDefault="000320D2" w:rsidP="009C4933">
      <w:pPr>
        <w:pStyle w:val="ListParagraph"/>
        <w:numPr>
          <w:ilvl w:val="0"/>
          <w:numId w:val="26"/>
        </w:numPr>
        <w:jc w:val="both"/>
        <w:rPr>
          <w:sz w:val="24"/>
          <w:szCs w:val="24"/>
        </w:rPr>
      </w:pPr>
      <w:r>
        <w:rPr>
          <w:sz w:val="24"/>
          <w:szCs w:val="24"/>
        </w:rPr>
        <w:t>Each video was read frame by frame and</w:t>
      </w:r>
      <w:r w:rsidR="009C4933">
        <w:rPr>
          <w:sz w:val="24"/>
          <w:szCs w:val="24"/>
        </w:rPr>
        <w:t xml:space="preserve"> each frame</w:t>
      </w:r>
      <w:r>
        <w:rPr>
          <w:sz w:val="24"/>
          <w:szCs w:val="24"/>
        </w:rPr>
        <w:t xml:space="preserve"> </w:t>
      </w:r>
      <w:r w:rsidR="009C4933">
        <w:rPr>
          <w:sz w:val="24"/>
          <w:szCs w:val="24"/>
        </w:rPr>
        <w:t>was converted into a grayscale image.</w:t>
      </w:r>
    </w:p>
    <w:p w14:paraId="774E5264" w14:textId="3BE54C6C" w:rsidR="009C4933" w:rsidRDefault="009C4933" w:rsidP="009C4933">
      <w:pPr>
        <w:pStyle w:val="ListParagraph"/>
        <w:numPr>
          <w:ilvl w:val="0"/>
          <w:numId w:val="26"/>
        </w:numPr>
        <w:jc w:val="both"/>
        <w:rPr>
          <w:sz w:val="24"/>
          <w:szCs w:val="24"/>
        </w:rPr>
      </w:pPr>
      <w:r>
        <w:rPr>
          <w:sz w:val="24"/>
          <w:szCs w:val="24"/>
        </w:rPr>
        <w:t>Aggressive inverse binary thresholding was performed between a grayscale value of 200 and 255.</w:t>
      </w:r>
    </w:p>
    <w:p w14:paraId="66B1A43F" w14:textId="3FE6BEF4" w:rsidR="009C4933" w:rsidRDefault="009C4933" w:rsidP="009C4933">
      <w:pPr>
        <w:pStyle w:val="ListParagraph"/>
        <w:numPr>
          <w:ilvl w:val="0"/>
          <w:numId w:val="26"/>
        </w:numPr>
        <w:jc w:val="both"/>
        <w:rPr>
          <w:sz w:val="24"/>
          <w:szCs w:val="24"/>
        </w:rPr>
      </w:pPr>
      <w:r>
        <w:rPr>
          <w:sz w:val="24"/>
          <w:szCs w:val="24"/>
        </w:rPr>
        <w:t>Indices from the image were extracted where the pixel values exceed 200. This provides us with a blob that contains the ball.</w:t>
      </w:r>
    </w:p>
    <w:p w14:paraId="12385CA0" w14:textId="5C5EFFDC" w:rsidR="009C4933" w:rsidRDefault="009C4933" w:rsidP="009C4933">
      <w:pPr>
        <w:pStyle w:val="ListParagraph"/>
        <w:numPr>
          <w:ilvl w:val="0"/>
          <w:numId w:val="26"/>
        </w:numPr>
        <w:jc w:val="both"/>
        <w:rPr>
          <w:sz w:val="24"/>
          <w:szCs w:val="24"/>
        </w:rPr>
      </w:pPr>
      <w:r>
        <w:rPr>
          <w:sz w:val="24"/>
          <w:szCs w:val="24"/>
        </w:rPr>
        <w:t>Computing the maximum and minimum of both the x and y indices gives use the location of the bounding box around the ball.</w:t>
      </w:r>
    </w:p>
    <w:p w14:paraId="1AA83C75" w14:textId="5DDCE5B5" w:rsidR="009C4933" w:rsidRDefault="009C4933" w:rsidP="009C4933">
      <w:pPr>
        <w:pStyle w:val="ListParagraph"/>
        <w:numPr>
          <w:ilvl w:val="0"/>
          <w:numId w:val="26"/>
        </w:numPr>
        <w:jc w:val="both"/>
        <w:rPr>
          <w:sz w:val="24"/>
          <w:szCs w:val="24"/>
        </w:rPr>
      </w:pPr>
      <w:r>
        <w:rPr>
          <w:sz w:val="24"/>
          <w:szCs w:val="24"/>
        </w:rPr>
        <w:t>Considering the maximum and minimum points of the bounding box as x</w:t>
      </w:r>
      <w:r>
        <w:rPr>
          <w:sz w:val="24"/>
          <w:szCs w:val="24"/>
          <w:vertAlign w:val="subscript"/>
        </w:rPr>
        <w:t>max</w:t>
      </w:r>
      <w:r>
        <w:rPr>
          <w:sz w:val="24"/>
          <w:szCs w:val="24"/>
        </w:rPr>
        <w:t>, y</w:t>
      </w:r>
      <w:r>
        <w:rPr>
          <w:sz w:val="24"/>
          <w:szCs w:val="24"/>
        </w:rPr>
        <w:softHyphen/>
      </w:r>
      <w:r>
        <w:rPr>
          <w:sz w:val="24"/>
          <w:szCs w:val="24"/>
          <w:vertAlign w:val="subscript"/>
        </w:rPr>
        <w:t>max</w:t>
      </w:r>
      <w:r>
        <w:rPr>
          <w:sz w:val="24"/>
          <w:szCs w:val="24"/>
        </w:rPr>
        <w:t xml:space="preserve"> and x</w:t>
      </w:r>
      <w:r>
        <w:rPr>
          <w:sz w:val="24"/>
          <w:szCs w:val="24"/>
          <w:vertAlign w:val="subscript"/>
        </w:rPr>
        <w:t>min</w:t>
      </w:r>
      <w:r>
        <w:rPr>
          <w:sz w:val="24"/>
          <w:szCs w:val="24"/>
        </w:rPr>
        <w:t>, y</w:t>
      </w:r>
      <w:r>
        <w:rPr>
          <w:sz w:val="24"/>
          <w:szCs w:val="24"/>
          <w:vertAlign w:val="subscript"/>
        </w:rPr>
        <w:t xml:space="preserve">min </w:t>
      </w:r>
      <w:r>
        <w:rPr>
          <w:sz w:val="24"/>
          <w:szCs w:val="24"/>
        </w:rPr>
        <w:t xml:space="preserve">respectively, we get the top and bottom most pixels </w:t>
      </w:r>
      <w:r w:rsidR="00982F8D">
        <w:rPr>
          <w:sz w:val="24"/>
          <w:szCs w:val="24"/>
        </w:rPr>
        <w:t>P</w:t>
      </w:r>
      <w:r>
        <w:rPr>
          <w:sz w:val="24"/>
          <w:szCs w:val="24"/>
          <w:vertAlign w:val="subscript"/>
        </w:rPr>
        <w:t>top</w:t>
      </w:r>
      <w:r>
        <w:rPr>
          <w:sz w:val="24"/>
          <w:szCs w:val="24"/>
        </w:rPr>
        <w:t xml:space="preserve">, </w:t>
      </w:r>
      <w:r w:rsidR="00982F8D">
        <w:rPr>
          <w:sz w:val="24"/>
          <w:szCs w:val="24"/>
        </w:rPr>
        <w:t>P</w:t>
      </w:r>
      <w:r w:rsidR="00982F8D">
        <w:rPr>
          <w:sz w:val="24"/>
          <w:szCs w:val="24"/>
          <w:vertAlign w:val="subscript"/>
        </w:rPr>
        <w:t>bottom</w:t>
      </w:r>
      <w:r>
        <w:rPr>
          <w:sz w:val="24"/>
          <w:szCs w:val="24"/>
        </w:rPr>
        <w:t>, of the ball in every frame as:</w:t>
      </w:r>
    </w:p>
    <w:p w14:paraId="438A7270" w14:textId="47AB36AF" w:rsidR="009C4933" w:rsidRPr="00971C82" w:rsidRDefault="00FA5667" w:rsidP="009C4933">
      <w:pPr>
        <w:pStyle w:val="ListParagraph"/>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top</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max</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min</m:t>
              </m:r>
            </m:sub>
          </m:sSub>
          <m:r>
            <w:rPr>
              <w:rFonts w:ascii="Cambria Math" w:eastAsiaTheme="minorEastAsia" w:hAnsi="Cambria Math"/>
              <w:sz w:val="24"/>
              <w:szCs w:val="24"/>
            </w:rPr>
            <m:t>)</m:t>
          </m:r>
        </m:oMath>
      </m:oMathPara>
    </w:p>
    <w:p w14:paraId="3ABF88F1" w14:textId="406EF87F" w:rsidR="00971C82" w:rsidRPr="000320D2" w:rsidRDefault="00FA5667" w:rsidP="00971C82">
      <w:pPr>
        <w:pStyle w:val="ListParagraph"/>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bottom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max</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max</m:t>
              </m:r>
            </m:sub>
          </m:sSub>
          <m:r>
            <w:rPr>
              <w:rFonts w:ascii="Cambria Math" w:eastAsiaTheme="minorEastAsia" w:hAnsi="Cambria Math"/>
              <w:sz w:val="24"/>
              <w:szCs w:val="24"/>
            </w:rPr>
            <m:t>)</m:t>
          </m:r>
        </m:oMath>
      </m:oMathPara>
    </w:p>
    <w:p w14:paraId="0E5DACEC" w14:textId="36082FF3" w:rsidR="00971C82" w:rsidRDefault="00971C82" w:rsidP="00971C82">
      <w:pPr>
        <w:pStyle w:val="ListParagraph"/>
        <w:numPr>
          <w:ilvl w:val="0"/>
          <w:numId w:val="26"/>
        </w:numPr>
        <w:jc w:val="both"/>
        <w:rPr>
          <w:sz w:val="24"/>
          <w:szCs w:val="24"/>
        </w:rPr>
      </w:pPr>
      <w:r>
        <w:rPr>
          <w:sz w:val="24"/>
          <w:szCs w:val="24"/>
        </w:rPr>
        <w:t>Hence, the top and bottom most pixels of the ball from each frame is then written into a JSON file as x and y co-ordinate lists for easy access.</w:t>
      </w:r>
    </w:p>
    <w:p w14:paraId="73244907" w14:textId="10955D11" w:rsidR="00971C82" w:rsidRDefault="00971C82" w:rsidP="00971C82">
      <w:pPr>
        <w:pStyle w:val="ListParagraph"/>
        <w:numPr>
          <w:ilvl w:val="0"/>
          <w:numId w:val="26"/>
        </w:numPr>
        <w:jc w:val="both"/>
        <w:rPr>
          <w:sz w:val="24"/>
          <w:szCs w:val="24"/>
        </w:rPr>
      </w:pPr>
      <w:r>
        <w:rPr>
          <w:sz w:val="24"/>
          <w:szCs w:val="24"/>
        </w:rPr>
        <w:t>This process was repeated for both the videos.</w:t>
      </w:r>
    </w:p>
    <w:p w14:paraId="4D200534" w14:textId="79A345BC" w:rsidR="00971C82" w:rsidRDefault="00971C82" w:rsidP="00971C82">
      <w:pPr>
        <w:ind w:left="360"/>
        <w:jc w:val="both"/>
        <w:rPr>
          <w:sz w:val="24"/>
          <w:szCs w:val="24"/>
        </w:rPr>
      </w:pPr>
    </w:p>
    <w:p w14:paraId="07B74718" w14:textId="6267222C" w:rsidR="00971C82" w:rsidRDefault="00971C82" w:rsidP="00971C82">
      <w:pPr>
        <w:ind w:left="360"/>
        <w:jc w:val="both"/>
        <w:rPr>
          <w:sz w:val="24"/>
          <w:szCs w:val="24"/>
        </w:rPr>
      </w:pPr>
      <w:r>
        <w:rPr>
          <w:sz w:val="24"/>
          <w:szCs w:val="24"/>
        </w:rPr>
        <w:t xml:space="preserve">The data is stored in the </w:t>
      </w:r>
      <w:r w:rsidRPr="00971C82">
        <w:rPr>
          <w:b/>
          <w:bCs/>
          <w:i/>
          <w:iCs/>
          <w:sz w:val="24"/>
          <w:szCs w:val="24"/>
        </w:rPr>
        <w:t>/data</w:t>
      </w:r>
      <w:r w:rsidRPr="00971C82">
        <w:rPr>
          <w:i/>
          <w:iCs/>
          <w:sz w:val="24"/>
          <w:szCs w:val="24"/>
        </w:rPr>
        <w:t xml:space="preserve"> </w:t>
      </w:r>
      <w:r>
        <w:rPr>
          <w:sz w:val="24"/>
          <w:szCs w:val="24"/>
        </w:rPr>
        <w:t xml:space="preserve">folder as </w:t>
      </w:r>
      <w:r w:rsidRPr="00971C82">
        <w:rPr>
          <w:b/>
          <w:bCs/>
          <w:i/>
          <w:iCs/>
          <w:sz w:val="24"/>
          <w:szCs w:val="24"/>
        </w:rPr>
        <w:t>ball_without_noise.json</w:t>
      </w:r>
      <w:r>
        <w:rPr>
          <w:sz w:val="24"/>
          <w:szCs w:val="24"/>
        </w:rPr>
        <w:t xml:space="preserve"> and</w:t>
      </w:r>
      <w:r w:rsidRPr="00971C82">
        <w:rPr>
          <w:b/>
          <w:bCs/>
          <w:i/>
          <w:iCs/>
          <w:sz w:val="24"/>
          <w:szCs w:val="24"/>
        </w:rPr>
        <w:t xml:space="preserve"> ball_with_noise.json</w:t>
      </w:r>
      <w:r>
        <w:rPr>
          <w:sz w:val="24"/>
          <w:szCs w:val="24"/>
        </w:rPr>
        <w:t>.</w:t>
      </w:r>
    </w:p>
    <w:p w14:paraId="2996EE11" w14:textId="1E37D43A" w:rsidR="00751A48" w:rsidRDefault="00751A48" w:rsidP="00971C82">
      <w:pPr>
        <w:ind w:left="360"/>
        <w:jc w:val="both"/>
        <w:rPr>
          <w:sz w:val="24"/>
          <w:szCs w:val="24"/>
        </w:rPr>
      </w:pPr>
    </w:p>
    <w:p w14:paraId="7005C044" w14:textId="7214FBDB" w:rsidR="00751A48" w:rsidRDefault="00751A48" w:rsidP="00751A48">
      <w:pPr>
        <w:ind w:left="360"/>
        <w:jc w:val="both"/>
        <w:rPr>
          <w:sz w:val="24"/>
          <w:szCs w:val="24"/>
        </w:rPr>
      </w:pPr>
      <w:r>
        <w:rPr>
          <w:sz w:val="24"/>
          <w:szCs w:val="24"/>
        </w:rPr>
        <w:t xml:space="preserve">The python implementation of the above pipeline is present in the file </w:t>
      </w:r>
      <w:r w:rsidRPr="00751A48">
        <w:rPr>
          <w:b/>
          <w:bCs/>
          <w:i/>
          <w:iCs/>
          <w:color w:val="5B9BD5" w:themeColor="accent1"/>
          <w:sz w:val="24"/>
          <w:szCs w:val="24"/>
        </w:rPr>
        <w:t>gen_data_from_video.py</w:t>
      </w:r>
      <w:r w:rsidRPr="00751A48">
        <w:rPr>
          <w:sz w:val="24"/>
          <w:szCs w:val="24"/>
        </w:rPr>
        <w:t>.</w:t>
      </w:r>
    </w:p>
    <w:p w14:paraId="2A0EEDCE" w14:textId="19C5CB62" w:rsidR="00ED140F" w:rsidRDefault="00ED140F" w:rsidP="00751A48">
      <w:pPr>
        <w:ind w:left="360"/>
        <w:jc w:val="both"/>
        <w:rPr>
          <w:sz w:val="24"/>
          <w:szCs w:val="24"/>
        </w:rPr>
      </w:pPr>
    </w:p>
    <w:p w14:paraId="54183662" w14:textId="5AF80A3B" w:rsidR="00ED140F" w:rsidRDefault="00ED140F" w:rsidP="00751A48">
      <w:pPr>
        <w:ind w:left="360"/>
        <w:jc w:val="both"/>
        <w:rPr>
          <w:sz w:val="24"/>
          <w:szCs w:val="24"/>
        </w:rPr>
      </w:pPr>
      <w:r>
        <w:rPr>
          <w:sz w:val="24"/>
          <w:szCs w:val="24"/>
        </w:rPr>
        <w:t>The points obtained are as follows:</w:t>
      </w:r>
    </w:p>
    <w:p w14:paraId="78AD645A" w14:textId="539B619E" w:rsidR="00ED140F" w:rsidRDefault="00312E2E" w:rsidP="00751A48">
      <w:pPr>
        <w:ind w:left="360"/>
        <w:jc w:val="both"/>
        <w:rPr>
          <w:sz w:val="24"/>
          <w:szCs w:val="24"/>
        </w:rPr>
      </w:pPr>
      <w:r>
        <w:rPr>
          <w:noProof/>
          <w:sz w:val="24"/>
          <w:szCs w:val="24"/>
        </w:rPr>
        <w:drawing>
          <wp:inline distT="0" distB="0" distL="0" distR="0" wp14:anchorId="5CC8D5C6" wp14:editId="36AE3536">
            <wp:extent cx="3244132" cy="2435740"/>
            <wp:effectExtent l="0" t="0" r="0" b="317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295273" cy="2474137"/>
                    </a:xfrm>
                    <a:prstGeom prst="rect">
                      <a:avLst/>
                    </a:prstGeom>
                  </pic:spPr>
                </pic:pic>
              </a:graphicData>
            </a:graphic>
          </wp:inline>
        </w:drawing>
      </w:r>
      <w:r>
        <w:rPr>
          <w:noProof/>
          <w:sz w:val="24"/>
          <w:szCs w:val="24"/>
        </w:rPr>
        <w:drawing>
          <wp:inline distT="0" distB="0" distL="0" distR="0" wp14:anchorId="0AFCC37E" wp14:editId="1531E680">
            <wp:extent cx="3244133" cy="2435741"/>
            <wp:effectExtent l="0" t="0" r="0" b="317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285585" cy="2466864"/>
                    </a:xfrm>
                    <a:prstGeom prst="rect">
                      <a:avLst/>
                    </a:prstGeom>
                  </pic:spPr>
                </pic:pic>
              </a:graphicData>
            </a:graphic>
          </wp:inline>
        </w:drawing>
      </w:r>
    </w:p>
    <w:p w14:paraId="56F075D0" w14:textId="77777777" w:rsidR="00BF6D92" w:rsidRDefault="00BF6D92" w:rsidP="00751A48">
      <w:pPr>
        <w:ind w:left="360"/>
        <w:jc w:val="both"/>
        <w:rPr>
          <w:color w:val="5B9BD5" w:themeColor="accent1"/>
          <w:sz w:val="24"/>
          <w:szCs w:val="24"/>
        </w:rPr>
      </w:pPr>
    </w:p>
    <w:p w14:paraId="15BA5DF7" w14:textId="77777777" w:rsidR="00BF6D92" w:rsidRDefault="00BF6D92" w:rsidP="00751A48">
      <w:pPr>
        <w:ind w:left="360"/>
        <w:jc w:val="both"/>
        <w:rPr>
          <w:color w:val="5B9BD5" w:themeColor="accent1"/>
          <w:sz w:val="24"/>
          <w:szCs w:val="24"/>
        </w:rPr>
      </w:pPr>
    </w:p>
    <w:p w14:paraId="7EF7474D" w14:textId="29B38D52" w:rsidR="00751A48" w:rsidRPr="00312E2E" w:rsidRDefault="00312E2E" w:rsidP="00751A48">
      <w:pPr>
        <w:ind w:left="360"/>
        <w:jc w:val="both"/>
        <w:rPr>
          <w:sz w:val="24"/>
          <w:szCs w:val="24"/>
        </w:rPr>
      </w:pPr>
      <w:r>
        <w:rPr>
          <w:color w:val="5B9BD5" w:themeColor="accent1"/>
          <w:sz w:val="24"/>
          <w:szCs w:val="24"/>
        </w:rPr>
        <w:tab/>
      </w:r>
      <w:r>
        <w:rPr>
          <w:color w:val="5B9BD5" w:themeColor="accent1"/>
          <w:sz w:val="24"/>
          <w:szCs w:val="24"/>
        </w:rPr>
        <w:tab/>
      </w:r>
      <w:r>
        <w:rPr>
          <w:color w:val="5B9BD5" w:themeColor="accent1"/>
          <w:sz w:val="24"/>
          <w:szCs w:val="24"/>
        </w:rPr>
        <w:tab/>
      </w:r>
      <w:r>
        <w:rPr>
          <w:color w:val="5B9BD5" w:themeColor="accent1"/>
          <w:sz w:val="24"/>
          <w:szCs w:val="24"/>
        </w:rPr>
        <w:tab/>
      </w:r>
      <w:r>
        <w:rPr>
          <w:color w:val="5B9BD5" w:themeColor="accent1"/>
          <w:sz w:val="24"/>
          <w:szCs w:val="24"/>
        </w:rPr>
        <w:tab/>
      </w:r>
      <w:r>
        <w:rPr>
          <w:color w:val="5B9BD5" w:themeColor="accent1"/>
          <w:sz w:val="24"/>
          <w:szCs w:val="24"/>
        </w:rPr>
        <w:tab/>
      </w:r>
      <w:r>
        <w:rPr>
          <w:color w:val="5B9BD5" w:themeColor="accent1"/>
          <w:sz w:val="24"/>
          <w:szCs w:val="24"/>
        </w:rPr>
        <w:tab/>
      </w:r>
    </w:p>
    <w:p w14:paraId="170C2B60" w14:textId="15AA3770" w:rsidR="00751A48" w:rsidRDefault="00751A48" w:rsidP="00751A48">
      <w:pPr>
        <w:ind w:left="360"/>
        <w:jc w:val="both"/>
        <w:rPr>
          <w:b/>
          <w:bCs/>
          <w:sz w:val="24"/>
          <w:szCs w:val="24"/>
        </w:rPr>
      </w:pPr>
      <w:r w:rsidRPr="00751A48">
        <w:rPr>
          <w:b/>
          <w:bCs/>
          <w:sz w:val="24"/>
          <w:szCs w:val="24"/>
        </w:rPr>
        <w:lastRenderedPageBreak/>
        <w:t>Fitting a parabola using the Standard Least Squares method</w:t>
      </w:r>
    </w:p>
    <w:p w14:paraId="3E1D8D7E" w14:textId="0EC9F165" w:rsidR="00751A48" w:rsidRDefault="00751A48" w:rsidP="00751A48">
      <w:pPr>
        <w:ind w:left="360"/>
        <w:jc w:val="both"/>
        <w:rPr>
          <w:color w:val="5B9BD5" w:themeColor="accent1"/>
          <w:sz w:val="24"/>
          <w:szCs w:val="24"/>
        </w:rPr>
      </w:pPr>
    </w:p>
    <w:p w14:paraId="743E6244" w14:textId="5EA5DDA4" w:rsidR="00751A48" w:rsidRDefault="00AF4E52" w:rsidP="00751A48">
      <w:pPr>
        <w:ind w:left="360"/>
        <w:jc w:val="both"/>
        <w:rPr>
          <w:sz w:val="24"/>
          <w:szCs w:val="24"/>
        </w:rPr>
      </w:pPr>
      <w:r>
        <w:rPr>
          <w:sz w:val="24"/>
          <w:szCs w:val="24"/>
        </w:rPr>
        <w:t>The equation of a parabola is modelled as,</w:t>
      </w:r>
    </w:p>
    <w:p w14:paraId="1C34BB11" w14:textId="41C83D22" w:rsidR="00AF4E52" w:rsidRPr="00AF4E52" w:rsidRDefault="00AF4E52" w:rsidP="00751A48">
      <w:pPr>
        <w:ind w:left="360"/>
        <w:jc w:val="both"/>
        <w:rPr>
          <w:rFonts w:eastAsiaTheme="minorEastAsia"/>
          <w:sz w:val="24"/>
          <w:szCs w:val="24"/>
        </w:rPr>
      </w:pPr>
      <m:oMathPara>
        <m:oMath>
          <m:r>
            <w:rPr>
              <w:rFonts w:ascii="Cambria Math" w:hAnsi="Cambria Math"/>
              <w:sz w:val="24"/>
              <w:szCs w:val="24"/>
            </w:rPr>
            <m:t>y=a</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+bx+c</m:t>
          </m:r>
        </m:oMath>
      </m:oMathPara>
    </w:p>
    <w:p w14:paraId="39DE0AA2" w14:textId="3C2973A5" w:rsidR="00AF4E52" w:rsidRDefault="00AF4E52" w:rsidP="00751A48">
      <w:pPr>
        <w:ind w:left="360"/>
        <w:jc w:val="both"/>
        <w:rPr>
          <w:rFonts w:eastAsiaTheme="minorEastAsia"/>
          <w:sz w:val="24"/>
          <w:szCs w:val="24"/>
        </w:rPr>
      </w:pPr>
    </w:p>
    <w:p w14:paraId="1D464C52" w14:textId="2B542299" w:rsidR="00AF4E52" w:rsidRDefault="00AF4E52" w:rsidP="00751A48">
      <w:pPr>
        <w:ind w:left="360"/>
        <w:jc w:val="both"/>
        <w:rPr>
          <w:rFonts w:eastAsiaTheme="minorEastAsia"/>
          <w:sz w:val="24"/>
          <w:szCs w:val="24"/>
        </w:rPr>
      </w:pPr>
      <w:r>
        <w:rPr>
          <w:rFonts w:eastAsiaTheme="minorEastAsia"/>
          <w:sz w:val="24"/>
          <w:szCs w:val="24"/>
        </w:rPr>
        <w:t>The error in the standard least square method is considered only in the y direction. Hence, the error function can be written as,</w:t>
      </w:r>
    </w:p>
    <w:p w14:paraId="55C01369" w14:textId="18D8E7DB" w:rsidR="00AF4E52" w:rsidRPr="00AF4E52" w:rsidRDefault="00AF4E52" w:rsidP="00751A48">
      <w:pPr>
        <w:ind w:left="360"/>
        <w:jc w:val="both"/>
        <w:rPr>
          <w:rFonts w:eastAsiaTheme="minorEastAsia"/>
          <w:sz w:val="24"/>
          <w:szCs w:val="24"/>
        </w:rPr>
      </w:pPr>
      <m:oMathPara>
        <m:oMath>
          <m:r>
            <w:rPr>
              <w:rFonts w:ascii="Cambria Math" w:hAnsi="Cambria Math"/>
              <w:sz w:val="24"/>
              <w:szCs w:val="24"/>
            </w:rPr>
            <m:t xml:space="preserve">E= </m:t>
          </m:r>
          <m:sSubSup>
            <m:sSubSupPr>
              <m:ctrlPr>
                <w:rPr>
                  <w:rFonts w:ascii="Cambria Math" w:hAnsi="Cambria Math"/>
                  <w:i/>
                  <w:sz w:val="24"/>
                  <w:szCs w:val="24"/>
                </w:rPr>
              </m:ctrlPr>
            </m:sSubSupPr>
            <m:e>
              <m:r>
                <w:rPr>
                  <w:rFonts w:ascii="Cambria Math" w:hAnsi="Cambria Math"/>
                  <w:sz w:val="24"/>
                  <w:szCs w:val="24"/>
                </w:rPr>
                <m:t>∑</m:t>
              </m:r>
            </m:e>
            <m:sub>
              <m:r>
                <w:rPr>
                  <w:rFonts w:ascii="Cambria Math" w:hAnsi="Cambria Math"/>
                  <w:sz w:val="24"/>
                  <w:szCs w:val="24"/>
                </w:rPr>
                <m:t>1</m:t>
              </m:r>
            </m:sub>
            <m:sup>
              <m:r>
                <w:rPr>
                  <w:rFonts w:ascii="Cambria Math" w:hAnsi="Cambria Math"/>
                  <w:sz w:val="24"/>
                  <w:szCs w:val="24"/>
                </w:rPr>
                <m:t>n</m:t>
              </m:r>
            </m:sup>
          </m:sSubSup>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-c) </m:t>
              </m:r>
            </m:e>
            <m:sup>
              <m:r>
                <w:rPr>
                  <w:rFonts w:ascii="Cambria Math" w:hAnsi="Cambria Math"/>
                  <w:sz w:val="24"/>
                  <w:szCs w:val="24"/>
                </w:rPr>
                <m:t>2</m:t>
              </m:r>
            </m:sup>
          </m:sSup>
        </m:oMath>
      </m:oMathPara>
    </w:p>
    <w:p w14:paraId="0F06E12D" w14:textId="77777777" w:rsidR="00AF4E52" w:rsidRDefault="00AF4E52" w:rsidP="00751A48">
      <w:pPr>
        <w:ind w:left="360"/>
        <w:jc w:val="both"/>
        <w:rPr>
          <w:sz w:val="24"/>
          <w:szCs w:val="24"/>
        </w:rPr>
      </w:pPr>
    </w:p>
    <w:p w14:paraId="3CA3249E" w14:textId="07D56D90" w:rsidR="00AF4E52" w:rsidRDefault="00AF4E52" w:rsidP="00751A48">
      <w:pPr>
        <w:ind w:left="360"/>
        <w:jc w:val="both"/>
        <w:rPr>
          <w:sz w:val="24"/>
          <w:szCs w:val="24"/>
        </w:rPr>
      </w:pPr>
      <w:r>
        <w:rPr>
          <w:sz w:val="24"/>
          <w:szCs w:val="24"/>
        </w:rPr>
        <w:t>where n is the total number of recorded points.</w:t>
      </w:r>
    </w:p>
    <w:p w14:paraId="22A5683F" w14:textId="558183BB" w:rsidR="005F44FC" w:rsidRDefault="00973201" w:rsidP="005F44FC">
      <w:pPr>
        <w:ind w:left="360"/>
        <w:jc w:val="both"/>
        <w:rPr>
          <w:rFonts w:eastAsiaTheme="minorEastAsia"/>
          <w:sz w:val="24"/>
          <w:szCs w:val="24"/>
        </w:rPr>
      </w:pPr>
      <w:r>
        <w:rPr>
          <w:sz w:val="24"/>
          <w:szCs w:val="24"/>
        </w:rPr>
        <w:t xml:space="preserve">Considering </w:t>
      </w:r>
      <m:oMath>
        <m:r>
          <w:rPr>
            <w:rFonts w:ascii="Cambria Math" w:hAnsi="Cambria Math"/>
            <w:sz w:val="24"/>
            <w:szCs w:val="24"/>
          </w:rPr>
          <m:t xml:space="preserve">X=[ </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 xml:space="preserve"> x</m:t>
            </m:r>
          </m:e>
          <m:sub>
            <m:r>
              <w:rPr>
                <w:rFonts w:ascii="Cambria Math" w:hAnsi="Cambria Math"/>
                <w:sz w:val="24"/>
                <w:szCs w:val="24"/>
              </w:rPr>
              <m:t>i</m:t>
            </m:r>
          </m:sub>
        </m:sSub>
        <m:r>
          <w:rPr>
            <w:rFonts w:ascii="Cambria Math" w:hAnsi="Cambria Math"/>
            <w:sz w:val="24"/>
            <w:szCs w:val="24"/>
          </w:rPr>
          <m:t>, 1 ]</m:t>
        </m:r>
      </m:oMath>
      <w:r>
        <w:rPr>
          <w:rFonts w:eastAsiaTheme="minorEastAsia"/>
          <w:sz w:val="24"/>
          <w:szCs w:val="24"/>
        </w:rPr>
        <w:t xml:space="preserve">, </w:t>
      </w:r>
      <m:oMath>
        <m:r>
          <w:rPr>
            <w:rFonts w:ascii="Cambria Math" w:eastAsiaTheme="minorEastAsia" w:hAnsi="Cambria Math"/>
            <w:sz w:val="24"/>
            <w:szCs w:val="24"/>
          </w:rPr>
          <m:t>Y=[</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eastAsiaTheme="minorEastAsia" w:hAnsi="Cambria Math"/>
            <w:sz w:val="24"/>
            <w:szCs w:val="24"/>
          </w:rPr>
          <m:t>]</m:t>
        </m:r>
      </m:oMath>
      <w:r>
        <w:rPr>
          <w:rFonts w:eastAsiaTheme="minorEastAsia"/>
          <w:sz w:val="24"/>
          <w:szCs w:val="24"/>
        </w:rPr>
        <w:t xml:space="preserve">, and </w:t>
      </w:r>
      <m:oMath>
        <m:r>
          <w:rPr>
            <w:rFonts w:ascii="Cambria Math" w:eastAsiaTheme="minorEastAsia" w:hAnsi="Cambria Math"/>
            <w:sz w:val="24"/>
            <w:szCs w:val="24"/>
          </w:rPr>
          <m:t>A=</m:t>
        </m:r>
        <m:sSup>
          <m:sSupPr>
            <m:ctrlPr>
              <w:rPr>
                <w:rFonts w:ascii="Cambria Math" w:eastAsiaTheme="minorEastAsia" w:hAnsi="Cambria Math"/>
                <w:i/>
                <w:sz w:val="24"/>
                <w:szCs w:val="24"/>
              </w:rPr>
            </m:ctrlPr>
          </m:sSupPr>
          <m:e>
            <m:r>
              <w:rPr>
                <w:rFonts w:ascii="Cambria Math" w:eastAsiaTheme="minorEastAsia" w:hAnsi="Cambria Math"/>
                <w:sz w:val="24"/>
                <w:szCs w:val="24"/>
              </w:rPr>
              <m:t>[ a,  b, c ]</m:t>
            </m:r>
          </m:e>
          <m:sup>
            <m:r>
              <w:rPr>
                <w:rFonts w:ascii="Cambria Math" w:eastAsiaTheme="minorEastAsia" w:hAnsi="Cambria Math"/>
                <w:sz w:val="24"/>
                <w:szCs w:val="24"/>
              </w:rPr>
              <m:t>T</m:t>
            </m:r>
          </m:sup>
        </m:sSup>
      </m:oMath>
      <w:r w:rsidR="005F44FC">
        <w:rPr>
          <w:rFonts w:eastAsiaTheme="minorEastAsia"/>
          <w:sz w:val="24"/>
          <w:szCs w:val="24"/>
        </w:rPr>
        <w:t>. Then,</w:t>
      </w:r>
    </w:p>
    <w:p w14:paraId="64A77B0B" w14:textId="77777777" w:rsidR="004925F7" w:rsidRDefault="004925F7" w:rsidP="005F44FC">
      <w:pPr>
        <w:ind w:left="360"/>
        <w:jc w:val="both"/>
        <w:rPr>
          <w:rFonts w:eastAsiaTheme="minorEastAsia"/>
          <w:sz w:val="24"/>
          <w:szCs w:val="24"/>
        </w:rPr>
      </w:pPr>
    </w:p>
    <w:p w14:paraId="0DE46E8C" w14:textId="0828343C" w:rsidR="005F44FC" w:rsidRPr="004925F7" w:rsidRDefault="005F44FC" w:rsidP="005F44FC">
      <w:pPr>
        <w:ind w:left="360"/>
        <w:jc w:val="both"/>
        <w:rPr>
          <w:rFonts w:eastAsiaTheme="minorEastAsia"/>
          <w:sz w:val="24"/>
          <w:szCs w:val="24"/>
        </w:rPr>
      </w:pPr>
      <m:oMathPara>
        <m:oMath>
          <m:r>
            <w:rPr>
              <w:rFonts w:ascii="Cambria Math" w:eastAsiaTheme="minorEastAsia" w:hAnsi="Cambria Math"/>
              <w:sz w:val="24"/>
              <w:szCs w:val="24"/>
            </w:rPr>
            <m:t>E=</m:t>
          </m:r>
          <m:sSup>
            <m:sSupPr>
              <m:ctrlPr>
                <w:rPr>
                  <w:rFonts w:ascii="Cambria Math" w:eastAsiaTheme="minorEastAsia" w:hAnsi="Cambria Math"/>
                  <w:i/>
                  <w:sz w:val="24"/>
                  <w:szCs w:val="24"/>
                </w:rPr>
              </m:ctrlPr>
            </m:sSupPr>
            <m:e>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Y-XA</m:t>
                  </m:r>
                </m:e>
              </m:d>
              <m:r>
                <w:rPr>
                  <w:rFonts w:ascii="Cambria Math" w:eastAsiaTheme="minorEastAsia" w:hAnsi="Cambria Math"/>
                  <w:sz w:val="24"/>
                  <w:szCs w:val="24"/>
                </w:rPr>
                <m:t>|</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Y-XA</m:t>
                  </m:r>
                </m:e>
              </m:d>
            </m:e>
            <m:sup>
              <m:r>
                <w:rPr>
                  <w:rFonts w:ascii="Cambria Math" w:eastAsiaTheme="minorEastAsia" w:hAnsi="Cambria Math"/>
                  <w:sz w:val="24"/>
                  <w:szCs w:val="24"/>
                </w:rPr>
                <m:t>T</m:t>
              </m:r>
            </m:sup>
          </m:sSup>
          <m:r>
            <w:rPr>
              <w:rFonts w:ascii="Cambria Math" w:eastAsiaTheme="minorEastAsia" w:hAnsi="Cambria Math"/>
              <w:sz w:val="24"/>
              <w:szCs w:val="24"/>
            </w:rPr>
            <m:t>(Y-XA)</m:t>
          </m:r>
        </m:oMath>
      </m:oMathPara>
    </w:p>
    <w:p w14:paraId="0968901B" w14:textId="77777777" w:rsidR="004925F7" w:rsidRPr="004925F7" w:rsidRDefault="004925F7" w:rsidP="005F44FC">
      <w:pPr>
        <w:ind w:left="360"/>
        <w:jc w:val="both"/>
        <w:rPr>
          <w:rFonts w:eastAsiaTheme="minorEastAsia"/>
          <w:sz w:val="24"/>
          <w:szCs w:val="24"/>
        </w:rPr>
      </w:pPr>
    </w:p>
    <w:p w14:paraId="5F2DCE0D" w14:textId="048DABFB" w:rsidR="004925F7" w:rsidRDefault="004925F7" w:rsidP="005F44FC">
      <w:pPr>
        <w:ind w:left="360"/>
        <w:jc w:val="both"/>
        <w:rPr>
          <w:rFonts w:eastAsiaTheme="minorEastAsia"/>
          <w:sz w:val="24"/>
          <w:szCs w:val="24"/>
        </w:rPr>
      </w:pPr>
      <w:r>
        <w:rPr>
          <w:rFonts w:eastAsiaTheme="minorEastAsia"/>
          <w:sz w:val="24"/>
          <w:szCs w:val="24"/>
        </w:rPr>
        <w:t>We need to find a value of A such that the error function E is a minimum. We differentiate E with respect to A and set it to zero.</w:t>
      </w:r>
    </w:p>
    <w:p w14:paraId="1A136302" w14:textId="77777777" w:rsidR="00ED140F" w:rsidRDefault="00FA5667" w:rsidP="00ED140F">
      <w:pPr>
        <w:jc w:val="center"/>
        <w:rPr>
          <w:rFonts w:eastAsiaTheme="minorEastAsia"/>
          <w:sz w:val="24"/>
          <w:szCs w:val="24"/>
        </w:rPr>
      </w:pPr>
      <m:oMathPara>
        <m:oMath>
          <m:f>
            <m:fPr>
              <m:ctrlPr>
                <w:rPr>
                  <w:rFonts w:ascii="Cambria Math" w:eastAsiaTheme="minorEastAsia" w:hAnsi="Cambria Math"/>
                  <w:i/>
                  <w:sz w:val="24"/>
                  <w:szCs w:val="24"/>
                </w:rPr>
              </m:ctrlPr>
            </m:fPr>
            <m:num>
              <m:r>
                <w:rPr>
                  <w:rFonts w:ascii="Cambria Math" w:hAnsi="Cambria Math"/>
                  <w:sz w:val="24"/>
                  <w:szCs w:val="24"/>
                </w:rPr>
                <m:t>∂E</m:t>
              </m:r>
            </m:num>
            <m:den>
              <m:r>
                <w:rPr>
                  <w:rFonts w:ascii="Cambria Math" w:hAnsi="Cambria Math"/>
                  <w:sz w:val="24"/>
                  <w:szCs w:val="24"/>
                </w:rPr>
                <m:t>∂A</m:t>
              </m:r>
            </m:den>
          </m:f>
          <m:r>
            <w:rPr>
              <w:rFonts w:ascii="Cambria Math" w:eastAsiaTheme="minorEastAsia" w:hAnsi="Cambria Math"/>
              <w:sz w:val="24"/>
              <w:szCs w:val="24"/>
            </w:rPr>
            <m:t>=0</m:t>
          </m:r>
        </m:oMath>
      </m:oMathPara>
    </w:p>
    <w:p w14:paraId="46B6761B" w14:textId="196F55DD" w:rsidR="00ED140F" w:rsidRDefault="00ED140F" w:rsidP="00ED140F">
      <w:pPr>
        <w:jc w:val="both"/>
        <w:rPr>
          <w:rFonts w:eastAsiaTheme="minorEastAsia"/>
          <w:sz w:val="24"/>
          <w:szCs w:val="24"/>
        </w:rPr>
      </w:pPr>
      <w:r>
        <w:rPr>
          <w:rFonts w:eastAsiaTheme="minorEastAsia"/>
          <w:sz w:val="24"/>
          <w:szCs w:val="24"/>
        </w:rPr>
        <w:t xml:space="preserve">      We can solve this for A as follow</w:t>
      </w:r>
      <w:r w:rsidR="00865732">
        <w:rPr>
          <w:rFonts w:eastAsiaTheme="minorEastAsia"/>
          <w:sz w:val="24"/>
          <w:szCs w:val="24"/>
        </w:rPr>
        <w:t>s</w:t>
      </w:r>
      <w:r w:rsidR="009C1284">
        <w:rPr>
          <w:rFonts w:eastAsiaTheme="minorEastAsia"/>
          <w:sz w:val="24"/>
          <w:szCs w:val="24"/>
        </w:rPr>
        <w:t xml:space="preserve"> [3]</w:t>
      </w:r>
      <w:r>
        <w:rPr>
          <w:rFonts w:eastAsiaTheme="minorEastAsia"/>
          <w:sz w:val="24"/>
          <w:szCs w:val="24"/>
        </w:rPr>
        <w:t>,</w:t>
      </w:r>
    </w:p>
    <w:p w14:paraId="30AAA52A" w14:textId="4FA258A6" w:rsidR="00ED140F" w:rsidRPr="004925F7" w:rsidRDefault="00FA5667" w:rsidP="00ED140F">
      <w:pPr>
        <w:jc w:val="both"/>
        <w:rPr>
          <w:rFonts w:eastAsiaTheme="minorEastAsia"/>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T</m:t>
              </m:r>
            </m:sup>
          </m:sSup>
          <m:r>
            <w:rPr>
              <w:rFonts w:ascii="Cambria Math" w:eastAsiaTheme="minorEastAsia" w:hAnsi="Cambria Math"/>
              <w:sz w:val="24"/>
              <w:szCs w:val="24"/>
            </w:rPr>
            <m:t xml:space="preserve">XA= </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T</m:t>
              </m:r>
            </m:sup>
          </m:sSup>
          <m:r>
            <w:rPr>
              <w:rFonts w:ascii="Cambria Math" w:eastAsiaTheme="minorEastAsia" w:hAnsi="Cambria Math"/>
              <w:sz w:val="24"/>
              <w:szCs w:val="24"/>
            </w:rPr>
            <m:t>Y</m:t>
          </m:r>
        </m:oMath>
      </m:oMathPara>
    </w:p>
    <w:p w14:paraId="26F737FA" w14:textId="745DE808" w:rsidR="004925F7" w:rsidRPr="00ED140F" w:rsidRDefault="00ED140F" w:rsidP="004925F7">
      <w:pPr>
        <w:jc w:val="center"/>
        <w:rPr>
          <w:rFonts w:eastAsiaTheme="minorEastAsia"/>
          <w:sz w:val="24"/>
          <w:szCs w:val="24"/>
        </w:rPr>
      </w:pPr>
      <m:oMathPara>
        <m:oMath>
          <m:r>
            <w:rPr>
              <w:rFonts w:ascii="Cambria Math" w:eastAsiaTheme="minorEastAsia" w:hAnsi="Cambria Math"/>
              <w:sz w:val="24"/>
              <w:szCs w:val="24"/>
            </w:rPr>
            <m:t xml:space="preserve">A= </m:t>
          </m:r>
          <m:sSup>
            <m:sSupPr>
              <m:ctrlPr>
                <w:rPr>
                  <w:rFonts w:ascii="Cambria Math" w:eastAsiaTheme="minorEastAsia" w:hAnsi="Cambria Math"/>
                  <w:i/>
                  <w:sz w:val="24"/>
                  <w:szCs w:val="24"/>
                </w:rPr>
              </m:ctrlPr>
            </m:sSupPr>
            <m:e>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T</m:t>
                  </m:r>
                </m:sup>
              </m:sSup>
              <m:r>
                <w:rPr>
                  <w:rFonts w:ascii="Cambria Math" w:eastAsiaTheme="minorEastAsia" w:hAnsi="Cambria Math"/>
                  <w:sz w:val="24"/>
                  <w:szCs w:val="24"/>
                </w:rPr>
                <m:t>X)</m:t>
              </m:r>
            </m:e>
            <m:sup>
              <m:r>
                <w:rPr>
                  <w:rFonts w:ascii="Cambria Math" w:eastAsiaTheme="minorEastAsia" w:hAnsi="Cambria Math"/>
                  <w:sz w:val="24"/>
                  <w:szCs w:val="24"/>
                </w:rPr>
                <m:t>-1</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T</m:t>
              </m:r>
            </m:sup>
          </m:sSup>
          <m:r>
            <w:rPr>
              <w:rFonts w:ascii="Cambria Math" w:eastAsiaTheme="minorEastAsia" w:hAnsi="Cambria Math"/>
              <w:sz w:val="24"/>
              <w:szCs w:val="24"/>
            </w:rPr>
            <m:t>Y</m:t>
          </m:r>
        </m:oMath>
      </m:oMathPara>
    </w:p>
    <w:p w14:paraId="519B8021" w14:textId="7116ACE9" w:rsidR="00ED140F" w:rsidRDefault="00ED140F" w:rsidP="00ED140F">
      <w:pPr>
        <w:ind w:left="270"/>
        <w:rPr>
          <w:rFonts w:eastAsiaTheme="minorEastAsia"/>
          <w:sz w:val="24"/>
          <w:szCs w:val="24"/>
        </w:rPr>
      </w:pPr>
      <w:r>
        <w:rPr>
          <w:rFonts w:eastAsiaTheme="minorEastAsia"/>
          <w:sz w:val="24"/>
          <w:szCs w:val="24"/>
        </w:rPr>
        <w:t xml:space="preserve">The term </w:t>
      </w:r>
      <m:oMath>
        <m:sSup>
          <m:sSupPr>
            <m:ctrlPr>
              <w:rPr>
                <w:rFonts w:ascii="Cambria Math" w:eastAsiaTheme="minorEastAsia" w:hAnsi="Cambria Math"/>
                <w:i/>
                <w:sz w:val="24"/>
                <w:szCs w:val="24"/>
              </w:rPr>
            </m:ctrlPr>
          </m:sSupPr>
          <m:e>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T</m:t>
                </m:r>
              </m:sup>
            </m:sSup>
            <m:r>
              <w:rPr>
                <w:rFonts w:ascii="Cambria Math" w:eastAsiaTheme="minorEastAsia" w:hAnsi="Cambria Math"/>
                <w:sz w:val="24"/>
                <w:szCs w:val="24"/>
              </w:rPr>
              <m:t>X)</m:t>
            </m:r>
          </m:e>
          <m:sup>
            <m:r>
              <w:rPr>
                <w:rFonts w:ascii="Cambria Math" w:eastAsiaTheme="minorEastAsia" w:hAnsi="Cambria Math"/>
                <w:sz w:val="24"/>
                <w:szCs w:val="24"/>
              </w:rPr>
              <m:t>-1</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T</m:t>
            </m:r>
          </m:sup>
        </m:sSup>
      </m:oMath>
      <w:r>
        <w:rPr>
          <w:rFonts w:eastAsiaTheme="minorEastAsia"/>
          <w:sz w:val="24"/>
          <w:szCs w:val="24"/>
        </w:rPr>
        <w:t xml:space="preserve"> is known as the pseudo-inverse of X and can be now utilized to solve for this over-   determined system of equations.</w:t>
      </w:r>
    </w:p>
    <w:p w14:paraId="0DF4595D" w14:textId="49965B5F" w:rsidR="00ED140F" w:rsidRDefault="00ED140F" w:rsidP="00ED140F">
      <w:pPr>
        <w:ind w:left="270"/>
        <w:rPr>
          <w:rFonts w:eastAsiaTheme="minorEastAsia"/>
          <w:sz w:val="24"/>
          <w:szCs w:val="24"/>
        </w:rPr>
      </w:pPr>
    </w:p>
    <w:p w14:paraId="283C2966" w14:textId="2FE1E150" w:rsidR="00312E2E" w:rsidRDefault="00312E2E" w:rsidP="00ED140F">
      <w:pPr>
        <w:ind w:left="270"/>
        <w:rPr>
          <w:rFonts w:eastAsiaTheme="minorEastAsia"/>
          <w:sz w:val="24"/>
          <w:szCs w:val="24"/>
        </w:rPr>
      </w:pPr>
      <w:r>
        <w:rPr>
          <w:rFonts w:eastAsiaTheme="minorEastAsia"/>
          <w:sz w:val="24"/>
          <w:szCs w:val="24"/>
        </w:rPr>
        <w:t>The curves fit by using the above discussed method are:</w:t>
      </w:r>
    </w:p>
    <w:p w14:paraId="078D897E" w14:textId="246EA08E" w:rsidR="00312E2E" w:rsidRDefault="00312E2E" w:rsidP="00ED140F">
      <w:pPr>
        <w:ind w:left="270"/>
        <w:rPr>
          <w:rFonts w:eastAsiaTheme="minorEastAsia"/>
          <w:sz w:val="24"/>
          <w:szCs w:val="24"/>
        </w:rPr>
      </w:pPr>
      <w:r>
        <w:rPr>
          <w:rFonts w:eastAsiaTheme="minorEastAsia"/>
          <w:noProof/>
          <w:sz w:val="24"/>
          <w:szCs w:val="24"/>
        </w:rPr>
        <w:drawing>
          <wp:inline distT="0" distB="0" distL="0" distR="0" wp14:anchorId="40770EFF" wp14:editId="0A660A01">
            <wp:extent cx="3116911" cy="2340221"/>
            <wp:effectExtent l="0" t="0" r="7620" b="317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136875" cy="2355210"/>
                    </a:xfrm>
                    <a:prstGeom prst="rect">
                      <a:avLst/>
                    </a:prstGeom>
                  </pic:spPr>
                </pic:pic>
              </a:graphicData>
            </a:graphic>
          </wp:inline>
        </w:drawing>
      </w:r>
      <w:r>
        <w:rPr>
          <w:rFonts w:eastAsiaTheme="minorEastAsia"/>
          <w:noProof/>
          <w:sz w:val="24"/>
          <w:szCs w:val="24"/>
        </w:rPr>
        <w:drawing>
          <wp:inline distT="0" distB="0" distL="0" distR="0" wp14:anchorId="5A2EB40B" wp14:editId="27B5A17B">
            <wp:extent cx="3108960" cy="2334251"/>
            <wp:effectExtent l="0" t="0" r="0" b="952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137766" cy="2355879"/>
                    </a:xfrm>
                    <a:prstGeom prst="rect">
                      <a:avLst/>
                    </a:prstGeom>
                  </pic:spPr>
                </pic:pic>
              </a:graphicData>
            </a:graphic>
          </wp:inline>
        </w:drawing>
      </w:r>
    </w:p>
    <w:p w14:paraId="4BB1F81E" w14:textId="77777777" w:rsidR="00BF6D92" w:rsidRDefault="00BF6D92" w:rsidP="002B4B74">
      <w:pPr>
        <w:ind w:left="270"/>
        <w:rPr>
          <w:rFonts w:eastAsiaTheme="minorEastAsia"/>
          <w:b/>
          <w:bCs/>
          <w:sz w:val="28"/>
          <w:szCs w:val="28"/>
        </w:rPr>
      </w:pPr>
    </w:p>
    <w:p w14:paraId="619E4EB2" w14:textId="77777777" w:rsidR="00BF6D92" w:rsidRDefault="00BF6D92" w:rsidP="002B4B74">
      <w:pPr>
        <w:ind w:left="270"/>
        <w:rPr>
          <w:rFonts w:eastAsiaTheme="minorEastAsia"/>
          <w:b/>
          <w:bCs/>
          <w:sz w:val="28"/>
          <w:szCs w:val="28"/>
        </w:rPr>
      </w:pPr>
    </w:p>
    <w:p w14:paraId="54A59C63" w14:textId="2FB8A2A7" w:rsidR="006264AA" w:rsidRDefault="006264AA" w:rsidP="006264AA">
      <w:pPr>
        <w:ind w:left="360"/>
        <w:jc w:val="both"/>
        <w:rPr>
          <w:sz w:val="24"/>
          <w:szCs w:val="24"/>
        </w:rPr>
      </w:pPr>
      <w:r>
        <w:rPr>
          <w:sz w:val="24"/>
          <w:szCs w:val="24"/>
        </w:rPr>
        <w:t xml:space="preserve">The python implementation of the above pipeline is present in the file </w:t>
      </w:r>
      <w:r>
        <w:rPr>
          <w:b/>
          <w:bCs/>
          <w:i/>
          <w:iCs/>
          <w:color w:val="5B9BD5" w:themeColor="accent1"/>
          <w:sz w:val="24"/>
          <w:szCs w:val="24"/>
        </w:rPr>
        <w:t>P2</w:t>
      </w:r>
      <w:r w:rsidRPr="00751A48">
        <w:rPr>
          <w:b/>
          <w:bCs/>
          <w:i/>
          <w:iCs/>
          <w:color w:val="5B9BD5" w:themeColor="accent1"/>
          <w:sz w:val="24"/>
          <w:szCs w:val="24"/>
        </w:rPr>
        <w:t>.py</w:t>
      </w:r>
      <w:r w:rsidRPr="00751A48">
        <w:rPr>
          <w:sz w:val="24"/>
          <w:szCs w:val="24"/>
        </w:rPr>
        <w:t>.</w:t>
      </w:r>
    </w:p>
    <w:p w14:paraId="1171424D" w14:textId="77777777" w:rsidR="00BF6D92" w:rsidRDefault="00BF6D92" w:rsidP="002B4B74">
      <w:pPr>
        <w:ind w:left="270"/>
        <w:rPr>
          <w:rFonts w:eastAsiaTheme="minorEastAsia"/>
          <w:b/>
          <w:bCs/>
          <w:sz w:val="28"/>
          <w:szCs w:val="28"/>
        </w:rPr>
      </w:pPr>
    </w:p>
    <w:p w14:paraId="192B2DC1" w14:textId="77777777" w:rsidR="00BF6D92" w:rsidRDefault="00BF6D92" w:rsidP="002B4B74">
      <w:pPr>
        <w:ind w:left="270"/>
        <w:rPr>
          <w:rFonts w:eastAsiaTheme="minorEastAsia"/>
          <w:b/>
          <w:bCs/>
          <w:sz w:val="28"/>
          <w:szCs w:val="28"/>
        </w:rPr>
      </w:pPr>
    </w:p>
    <w:p w14:paraId="5F3D5088" w14:textId="77777777" w:rsidR="00BF6D92" w:rsidRDefault="00BF6D92" w:rsidP="002B4B74">
      <w:pPr>
        <w:ind w:left="270"/>
        <w:rPr>
          <w:rFonts w:eastAsiaTheme="minorEastAsia"/>
          <w:b/>
          <w:bCs/>
          <w:sz w:val="28"/>
          <w:szCs w:val="28"/>
        </w:rPr>
      </w:pPr>
    </w:p>
    <w:p w14:paraId="26CB84FE" w14:textId="77777777" w:rsidR="00BF6D92" w:rsidRDefault="00BF6D92" w:rsidP="006264AA">
      <w:pPr>
        <w:rPr>
          <w:rFonts w:eastAsiaTheme="minorEastAsia"/>
          <w:b/>
          <w:bCs/>
          <w:sz w:val="28"/>
          <w:szCs w:val="28"/>
        </w:rPr>
      </w:pPr>
    </w:p>
    <w:p w14:paraId="14A92109" w14:textId="3F331C25" w:rsidR="002B4B74" w:rsidRDefault="003211F2" w:rsidP="002B4B74">
      <w:pPr>
        <w:ind w:left="270"/>
        <w:rPr>
          <w:rFonts w:eastAsiaTheme="minorEastAsia"/>
          <w:b/>
          <w:bCs/>
          <w:sz w:val="28"/>
          <w:szCs w:val="28"/>
        </w:rPr>
      </w:pPr>
      <w:r w:rsidRPr="002B4B74">
        <w:rPr>
          <w:rFonts w:eastAsiaTheme="minorEastAsia"/>
          <w:b/>
          <w:bCs/>
          <w:sz w:val="28"/>
          <w:szCs w:val="28"/>
        </w:rPr>
        <w:lastRenderedPageBreak/>
        <w:t>Problem 3</w:t>
      </w:r>
    </w:p>
    <w:p w14:paraId="722B90F4" w14:textId="0C64CFC3" w:rsidR="002B4B74" w:rsidRDefault="002B4B74" w:rsidP="002B4B74">
      <w:pPr>
        <w:ind w:left="270"/>
        <w:rPr>
          <w:rFonts w:eastAsiaTheme="minorEastAsia"/>
          <w:b/>
          <w:bCs/>
          <w:sz w:val="28"/>
          <w:szCs w:val="28"/>
        </w:rPr>
      </w:pPr>
    </w:p>
    <w:p w14:paraId="249783C2" w14:textId="74403D30" w:rsidR="00F5370F" w:rsidRDefault="002B4B74" w:rsidP="00F5370F">
      <w:pPr>
        <w:pStyle w:val="ListParagraph"/>
        <w:numPr>
          <w:ilvl w:val="0"/>
          <w:numId w:val="28"/>
        </w:numPr>
        <w:rPr>
          <w:rFonts w:eastAsiaTheme="minorEastAsia"/>
          <w:sz w:val="24"/>
          <w:szCs w:val="24"/>
        </w:rPr>
      </w:pPr>
      <w:r>
        <w:rPr>
          <w:rFonts w:eastAsiaTheme="minorEastAsia"/>
          <w:sz w:val="24"/>
          <w:szCs w:val="24"/>
        </w:rPr>
        <w:t xml:space="preserve">The data provided here has very different scales for age and insurance cost. Hence the data has been normalized </w:t>
      </w:r>
      <w:r w:rsidR="00F5370F">
        <w:rPr>
          <w:rFonts w:eastAsiaTheme="minorEastAsia"/>
          <w:sz w:val="24"/>
          <w:szCs w:val="24"/>
        </w:rPr>
        <w:t>using minimum maximum normalization. The covariance matrix of the original and the normalized data is calculated using,</w:t>
      </w:r>
    </w:p>
    <w:p w14:paraId="5F7860EF" w14:textId="5423B072" w:rsidR="00F5370F" w:rsidRPr="00F5370F" w:rsidRDefault="00F5370F" w:rsidP="00F5370F">
      <w:pPr>
        <w:pStyle w:val="ListParagraph"/>
        <w:ind w:left="630"/>
        <w:rPr>
          <w:rFonts w:eastAsiaTheme="minorEastAsia"/>
          <w:sz w:val="24"/>
          <w:szCs w:val="24"/>
        </w:rPr>
      </w:pPr>
      <m:oMathPara>
        <m:oMath>
          <m:r>
            <w:rPr>
              <w:rFonts w:ascii="Cambria Math" w:eastAsiaTheme="minorEastAsia" w:hAnsi="Cambria Math"/>
              <w:sz w:val="24"/>
              <w:szCs w:val="24"/>
            </w:rPr>
            <m:t>Co</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m:t>
              </m:r>
            </m:sub>
          </m:sSub>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var(x)</m:t>
                    </m:r>
                  </m:e>
                  <m:e>
                    <m:r>
                      <w:rPr>
                        <w:rFonts w:ascii="Cambria Math" w:eastAsiaTheme="minorEastAsia" w:hAnsi="Cambria Math"/>
                        <w:sz w:val="24"/>
                        <w:szCs w:val="24"/>
                      </w:rPr>
                      <m:t>cov(x, y)</m:t>
                    </m:r>
                  </m:e>
                </m:mr>
                <m:mr>
                  <m:e>
                    <m:r>
                      <w:rPr>
                        <w:rFonts w:ascii="Cambria Math" w:eastAsiaTheme="minorEastAsia" w:hAnsi="Cambria Math"/>
                        <w:sz w:val="24"/>
                        <w:szCs w:val="24"/>
                      </w:rPr>
                      <m:t>cov(x, y)</m:t>
                    </m:r>
                  </m:e>
                  <m:e>
                    <m:r>
                      <w:rPr>
                        <w:rFonts w:ascii="Cambria Math" w:eastAsiaTheme="minorEastAsia" w:hAnsi="Cambria Math"/>
                        <w:sz w:val="24"/>
                        <w:szCs w:val="24"/>
                      </w:rPr>
                      <m:t>var(y)</m:t>
                    </m:r>
                  </m:e>
                </m:mr>
              </m:m>
            </m:e>
          </m:d>
        </m:oMath>
      </m:oMathPara>
    </w:p>
    <w:p w14:paraId="7834EF0F" w14:textId="77777777" w:rsidR="00F5370F" w:rsidRPr="00F5370F" w:rsidRDefault="00F5370F" w:rsidP="00F5370F">
      <w:pPr>
        <w:pStyle w:val="ListParagraph"/>
        <w:ind w:left="630"/>
        <w:rPr>
          <w:rFonts w:eastAsiaTheme="minorEastAsia"/>
          <w:sz w:val="24"/>
          <w:szCs w:val="24"/>
        </w:rPr>
      </w:pPr>
    </w:p>
    <w:p w14:paraId="024654AE" w14:textId="7E220433" w:rsidR="00F5370F" w:rsidRDefault="00F5370F" w:rsidP="00F5370F">
      <w:pPr>
        <w:pStyle w:val="ListParagraph"/>
        <w:ind w:left="630"/>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Co</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m:t>
            </m:r>
          </m:sub>
        </m:sSub>
      </m:oMath>
      <w:r>
        <w:rPr>
          <w:rFonts w:eastAsiaTheme="minorEastAsia"/>
          <w:sz w:val="24"/>
          <w:szCs w:val="24"/>
        </w:rPr>
        <w:t xml:space="preserve"> is the covariance matrix for two variables x and y and </w:t>
      </w:r>
      <m:oMath>
        <m:r>
          <w:rPr>
            <w:rFonts w:ascii="Cambria Math" w:eastAsiaTheme="minorEastAsia" w:hAnsi="Cambria Math"/>
            <w:sz w:val="24"/>
            <w:szCs w:val="24"/>
          </w:rPr>
          <m:t>var(x)</m:t>
        </m:r>
      </m:oMath>
      <w:r>
        <w:rPr>
          <w:rFonts w:eastAsiaTheme="minorEastAsia"/>
          <w:sz w:val="24"/>
          <w:szCs w:val="24"/>
        </w:rPr>
        <w:t xml:space="preserve">, </w:t>
      </w:r>
      <m:oMath>
        <m:r>
          <w:rPr>
            <w:rFonts w:ascii="Cambria Math" w:eastAsiaTheme="minorEastAsia" w:hAnsi="Cambria Math"/>
            <w:sz w:val="24"/>
            <w:szCs w:val="24"/>
          </w:rPr>
          <m:t>var(y)</m:t>
        </m:r>
      </m:oMath>
      <w:r>
        <w:rPr>
          <w:rFonts w:eastAsiaTheme="minorEastAsia"/>
          <w:sz w:val="24"/>
          <w:szCs w:val="24"/>
        </w:rPr>
        <w:t xml:space="preserve">, and </w:t>
      </w:r>
      <m:oMath>
        <m:r>
          <w:rPr>
            <w:rFonts w:ascii="Cambria Math" w:eastAsiaTheme="minorEastAsia" w:hAnsi="Cambria Math"/>
            <w:sz w:val="24"/>
            <w:szCs w:val="24"/>
          </w:rPr>
          <m:t>cov(x, y)</m:t>
        </m:r>
      </m:oMath>
      <w:r>
        <w:rPr>
          <w:rFonts w:eastAsiaTheme="minorEastAsia"/>
          <w:sz w:val="24"/>
          <w:szCs w:val="24"/>
        </w:rPr>
        <w:t xml:space="preserve"> are the variance of x, variance of y and the covariance of x and y respectively.</w:t>
      </w:r>
    </w:p>
    <w:p w14:paraId="417D44D8" w14:textId="77777777" w:rsidR="00BF6D92" w:rsidRDefault="00BF6D92" w:rsidP="00F5370F">
      <w:pPr>
        <w:pStyle w:val="ListParagraph"/>
        <w:ind w:left="630"/>
        <w:rPr>
          <w:rFonts w:eastAsiaTheme="minorEastAsia"/>
          <w:sz w:val="24"/>
          <w:szCs w:val="24"/>
        </w:rPr>
      </w:pPr>
    </w:p>
    <w:p w14:paraId="7A080FBC" w14:textId="02383606" w:rsidR="00F5370F" w:rsidRDefault="00F5370F" w:rsidP="00F5370F">
      <w:pPr>
        <w:pStyle w:val="ListParagraph"/>
        <w:ind w:left="630"/>
        <w:rPr>
          <w:rFonts w:eastAsiaTheme="minorEastAsia"/>
          <w:sz w:val="24"/>
          <w:szCs w:val="24"/>
        </w:rPr>
      </w:pPr>
      <w:r>
        <w:rPr>
          <w:rFonts w:eastAsiaTheme="minorEastAsia"/>
          <w:sz w:val="24"/>
          <w:szCs w:val="24"/>
        </w:rPr>
        <w:t>For the next calculations, the normalized data was used</w:t>
      </w:r>
      <w:r w:rsidR="00BF6D92">
        <w:rPr>
          <w:rFonts w:eastAsiaTheme="minorEastAsia"/>
          <w:sz w:val="24"/>
          <w:szCs w:val="24"/>
        </w:rPr>
        <w:t>.</w:t>
      </w:r>
    </w:p>
    <w:p w14:paraId="51FD2B8A" w14:textId="77777777" w:rsidR="00BF6D92" w:rsidRDefault="00BF6D92" w:rsidP="00F5370F">
      <w:pPr>
        <w:pStyle w:val="ListParagraph"/>
        <w:ind w:left="630"/>
        <w:rPr>
          <w:rFonts w:eastAsiaTheme="minorEastAsia"/>
          <w:sz w:val="24"/>
          <w:szCs w:val="24"/>
        </w:rPr>
      </w:pPr>
    </w:p>
    <w:p w14:paraId="0A6CFA7E" w14:textId="18914F1E" w:rsidR="00BF6D92" w:rsidRDefault="00BF6D92" w:rsidP="00F5370F">
      <w:pPr>
        <w:pStyle w:val="ListParagraph"/>
        <w:ind w:left="630"/>
        <w:rPr>
          <w:rFonts w:eastAsiaTheme="minorEastAsia"/>
          <w:sz w:val="24"/>
          <w:szCs w:val="24"/>
        </w:rPr>
      </w:pPr>
      <w:r>
        <w:rPr>
          <w:rFonts w:eastAsiaTheme="minorEastAsia"/>
          <w:sz w:val="24"/>
          <w:szCs w:val="24"/>
        </w:rPr>
        <w:t>The eigen vectors and the eigen values were computed using numpy. To visualize this on the original data, the vectors were scaled back and multiplied with their corresponding eigen values. The resulting plot is shown below.</w:t>
      </w:r>
    </w:p>
    <w:p w14:paraId="1994EBD2" w14:textId="68B9DE09" w:rsidR="00BF6D92" w:rsidRDefault="00BF6D92" w:rsidP="00BF6D92">
      <w:pPr>
        <w:pStyle w:val="ListParagraph"/>
        <w:ind w:left="630"/>
        <w:jc w:val="center"/>
        <w:rPr>
          <w:rFonts w:eastAsiaTheme="minorEastAsia"/>
          <w:sz w:val="24"/>
          <w:szCs w:val="24"/>
        </w:rPr>
      </w:pPr>
      <w:r>
        <w:rPr>
          <w:rFonts w:eastAsiaTheme="minorEastAsia"/>
          <w:noProof/>
          <w:sz w:val="24"/>
          <w:szCs w:val="24"/>
        </w:rPr>
        <w:drawing>
          <wp:inline distT="0" distB="0" distL="0" distR="0" wp14:anchorId="530BA7EA" wp14:editId="2618DFD6">
            <wp:extent cx="3856382" cy="2895427"/>
            <wp:effectExtent l="0" t="0" r="0" b="63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862283" cy="2899858"/>
                    </a:xfrm>
                    <a:prstGeom prst="rect">
                      <a:avLst/>
                    </a:prstGeom>
                  </pic:spPr>
                </pic:pic>
              </a:graphicData>
            </a:graphic>
          </wp:inline>
        </w:drawing>
      </w:r>
    </w:p>
    <w:p w14:paraId="3D87F056" w14:textId="78B3BDF5" w:rsidR="00BF6D92" w:rsidRDefault="00BF6D92" w:rsidP="00BF6D92">
      <w:pPr>
        <w:pStyle w:val="ListParagraph"/>
        <w:ind w:left="630"/>
        <w:rPr>
          <w:rFonts w:eastAsiaTheme="minorEastAsia"/>
          <w:sz w:val="24"/>
          <w:szCs w:val="24"/>
        </w:rPr>
      </w:pPr>
      <w:r>
        <w:rPr>
          <w:rFonts w:eastAsiaTheme="minorEastAsia"/>
          <w:sz w:val="24"/>
          <w:szCs w:val="24"/>
        </w:rPr>
        <w:t xml:space="preserve">A few key observations can be made here: </w:t>
      </w:r>
    </w:p>
    <w:p w14:paraId="3EB7B35A" w14:textId="5C570757" w:rsidR="00BF6D92" w:rsidRDefault="00BF6D92" w:rsidP="00BF6D92">
      <w:pPr>
        <w:pStyle w:val="ListParagraph"/>
        <w:numPr>
          <w:ilvl w:val="0"/>
          <w:numId w:val="29"/>
        </w:numPr>
        <w:rPr>
          <w:rFonts w:eastAsiaTheme="minorEastAsia"/>
          <w:sz w:val="24"/>
          <w:szCs w:val="24"/>
        </w:rPr>
      </w:pPr>
      <w:r>
        <w:rPr>
          <w:rFonts w:eastAsiaTheme="minorEastAsia"/>
          <w:sz w:val="24"/>
          <w:szCs w:val="24"/>
        </w:rPr>
        <w:t>The eigen vector corresponding to the largest eigen value denotes the direction</w:t>
      </w:r>
      <w:r w:rsidR="00AC4F08">
        <w:rPr>
          <w:rFonts w:eastAsiaTheme="minorEastAsia"/>
          <w:sz w:val="24"/>
          <w:szCs w:val="24"/>
        </w:rPr>
        <w:t xml:space="preserve"> of largest variation. This is called the first principal component of our data.</w:t>
      </w:r>
    </w:p>
    <w:p w14:paraId="44FBA2EB" w14:textId="11C174BE" w:rsidR="00AC4F08" w:rsidRDefault="00AC4F08" w:rsidP="00BF6D92">
      <w:pPr>
        <w:pStyle w:val="ListParagraph"/>
        <w:numPr>
          <w:ilvl w:val="0"/>
          <w:numId w:val="29"/>
        </w:numPr>
        <w:rPr>
          <w:rFonts w:eastAsiaTheme="minorEastAsia"/>
          <w:sz w:val="24"/>
          <w:szCs w:val="24"/>
        </w:rPr>
      </w:pPr>
      <w:r>
        <w:rPr>
          <w:rFonts w:eastAsiaTheme="minorEastAsia"/>
          <w:sz w:val="24"/>
          <w:szCs w:val="24"/>
        </w:rPr>
        <w:t>The eigen vector corresponding to the second largest eigen value therefore denotes the direction of the second largest variation. This is called the second principal component of our data.</w:t>
      </w:r>
    </w:p>
    <w:p w14:paraId="45A85239" w14:textId="652DF3A8" w:rsidR="00AC4F08" w:rsidRDefault="00AC4F08" w:rsidP="00BF6D92">
      <w:pPr>
        <w:pStyle w:val="ListParagraph"/>
        <w:numPr>
          <w:ilvl w:val="0"/>
          <w:numId w:val="29"/>
        </w:numPr>
        <w:rPr>
          <w:rFonts w:eastAsiaTheme="minorEastAsia"/>
          <w:sz w:val="24"/>
          <w:szCs w:val="24"/>
        </w:rPr>
      </w:pPr>
      <w:r>
        <w:rPr>
          <w:rFonts w:eastAsiaTheme="minorEastAsia"/>
          <w:sz w:val="24"/>
          <w:szCs w:val="24"/>
        </w:rPr>
        <w:t>Since the covariance matrix is a symmetric matrix, the two vectors are orthonormal to each other. This has been proved in code by seeing that the dot product of the two vectors equals zero.</w:t>
      </w:r>
    </w:p>
    <w:p w14:paraId="0E8478E8" w14:textId="0B1F1229" w:rsidR="00AC4F08" w:rsidRDefault="00AC4F08" w:rsidP="00AC4F08">
      <w:pPr>
        <w:ind w:left="720"/>
        <w:rPr>
          <w:rFonts w:eastAsiaTheme="minorEastAsia"/>
          <w:sz w:val="24"/>
          <w:szCs w:val="24"/>
        </w:rPr>
      </w:pPr>
    </w:p>
    <w:p w14:paraId="42085303" w14:textId="546562B2" w:rsidR="00AC4F08" w:rsidRDefault="00AC4F08" w:rsidP="00AC4F08">
      <w:pPr>
        <w:ind w:left="720"/>
        <w:rPr>
          <w:rFonts w:eastAsiaTheme="minorEastAsia"/>
          <w:sz w:val="24"/>
          <w:szCs w:val="24"/>
        </w:rPr>
      </w:pPr>
    </w:p>
    <w:p w14:paraId="508820E1" w14:textId="2C2187A6" w:rsidR="00AC4F08" w:rsidRDefault="00D02A28" w:rsidP="00AC4F08">
      <w:pPr>
        <w:ind w:left="720"/>
        <w:rPr>
          <w:sz w:val="24"/>
          <w:szCs w:val="24"/>
        </w:rPr>
      </w:pPr>
      <w:r>
        <w:rPr>
          <w:sz w:val="24"/>
          <w:szCs w:val="24"/>
        </w:rPr>
        <w:t xml:space="preserve">The python implementation of the above pipeline is present in the </w:t>
      </w:r>
      <w:r w:rsidRPr="00D02A28">
        <w:rPr>
          <w:i/>
          <w:iCs/>
          <w:sz w:val="24"/>
          <w:szCs w:val="24"/>
        </w:rPr>
        <w:t>Q1</w:t>
      </w:r>
      <w:r>
        <w:rPr>
          <w:sz w:val="24"/>
          <w:szCs w:val="24"/>
        </w:rPr>
        <w:t xml:space="preserve"> section of the file </w:t>
      </w:r>
      <w:r>
        <w:rPr>
          <w:b/>
          <w:bCs/>
          <w:i/>
          <w:iCs/>
          <w:color w:val="5B9BD5" w:themeColor="accent1"/>
          <w:sz w:val="24"/>
          <w:szCs w:val="24"/>
        </w:rPr>
        <w:t>P3</w:t>
      </w:r>
      <w:r w:rsidRPr="00751A48">
        <w:rPr>
          <w:b/>
          <w:bCs/>
          <w:i/>
          <w:iCs/>
          <w:color w:val="5B9BD5" w:themeColor="accent1"/>
          <w:sz w:val="24"/>
          <w:szCs w:val="24"/>
        </w:rPr>
        <w:t>.py</w:t>
      </w:r>
      <w:r w:rsidRPr="00751A48">
        <w:rPr>
          <w:sz w:val="24"/>
          <w:szCs w:val="24"/>
        </w:rPr>
        <w:t>.</w:t>
      </w:r>
    </w:p>
    <w:p w14:paraId="1D5DC84B" w14:textId="31D9A8AF" w:rsidR="00C302E5" w:rsidRDefault="00C302E5" w:rsidP="00AC4F08">
      <w:pPr>
        <w:ind w:left="720"/>
        <w:rPr>
          <w:sz w:val="24"/>
          <w:szCs w:val="24"/>
        </w:rPr>
      </w:pPr>
    </w:p>
    <w:p w14:paraId="06290756" w14:textId="77777777" w:rsidR="00C302E5" w:rsidRDefault="00C302E5" w:rsidP="00AC4F08">
      <w:pPr>
        <w:ind w:left="720"/>
        <w:rPr>
          <w:rFonts w:eastAsiaTheme="minorEastAsia"/>
          <w:sz w:val="24"/>
          <w:szCs w:val="24"/>
        </w:rPr>
      </w:pPr>
    </w:p>
    <w:p w14:paraId="1B52281A" w14:textId="14249EB7" w:rsidR="00AC4F08" w:rsidRPr="00AC4F08" w:rsidRDefault="00D02A28" w:rsidP="00AC4F08">
      <w:pPr>
        <w:pStyle w:val="ListParagraph"/>
        <w:numPr>
          <w:ilvl w:val="0"/>
          <w:numId w:val="28"/>
        </w:numPr>
        <w:jc w:val="both"/>
        <w:rPr>
          <w:sz w:val="24"/>
          <w:szCs w:val="24"/>
        </w:rPr>
      </w:pPr>
      <w:r w:rsidRPr="00057C7D">
        <w:rPr>
          <w:b/>
          <w:bCs/>
          <w:sz w:val="24"/>
          <w:szCs w:val="24"/>
        </w:rPr>
        <w:lastRenderedPageBreak/>
        <w:t>Linear Least Square Line Fitting</w:t>
      </w:r>
      <w:r>
        <w:rPr>
          <w:sz w:val="24"/>
          <w:szCs w:val="24"/>
        </w:rPr>
        <w:t xml:space="preserve">: </w:t>
      </w:r>
      <w:r w:rsidR="00AC4F08" w:rsidRPr="00AC4F08">
        <w:rPr>
          <w:sz w:val="24"/>
          <w:szCs w:val="24"/>
        </w:rPr>
        <w:t xml:space="preserve">The equation of a </w:t>
      </w:r>
      <w:r w:rsidR="00AC4F08">
        <w:rPr>
          <w:sz w:val="24"/>
          <w:szCs w:val="24"/>
        </w:rPr>
        <w:t>straight line is</w:t>
      </w:r>
      <w:r w:rsidR="00AC4F08" w:rsidRPr="00AC4F08">
        <w:rPr>
          <w:sz w:val="24"/>
          <w:szCs w:val="24"/>
        </w:rPr>
        <w:t xml:space="preserve"> modelled as,</w:t>
      </w:r>
    </w:p>
    <w:p w14:paraId="39D93D52" w14:textId="31F1E7BB" w:rsidR="00AC4F08" w:rsidRPr="00AF4E52" w:rsidRDefault="006264AA" w:rsidP="00AC4F08">
      <w:pPr>
        <w:ind w:left="360"/>
        <w:jc w:val="both"/>
        <w:rPr>
          <w:rFonts w:eastAsiaTheme="minorEastAsia"/>
          <w:sz w:val="24"/>
          <w:szCs w:val="24"/>
        </w:rPr>
      </w:pPr>
      <m:oMathPara>
        <m:oMath>
          <m:r>
            <w:rPr>
              <w:rFonts w:ascii="Cambria Math" w:eastAsiaTheme="minorEastAsia" w:hAnsi="Cambria Math"/>
              <w:sz w:val="24"/>
              <w:szCs w:val="24"/>
            </w:rPr>
            <m:t>y=bx+a</m:t>
          </m:r>
        </m:oMath>
      </m:oMathPara>
    </w:p>
    <w:p w14:paraId="209A41CC" w14:textId="77777777" w:rsidR="00D07D88" w:rsidRDefault="00D07D88" w:rsidP="00D07D88">
      <w:pPr>
        <w:ind w:left="360"/>
        <w:jc w:val="both"/>
        <w:rPr>
          <w:rFonts w:eastAsiaTheme="minorEastAsia"/>
          <w:sz w:val="24"/>
          <w:szCs w:val="24"/>
        </w:rPr>
      </w:pPr>
      <w:r>
        <w:rPr>
          <w:rFonts w:eastAsiaTheme="minorEastAsia"/>
          <w:sz w:val="24"/>
          <w:szCs w:val="24"/>
        </w:rPr>
        <w:t>The error in the standard least square method is considered only in the y direction. Hence, the error function can be written as,</w:t>
      </w:r>
    </w:p>
    <w:p w14:paraId="58DAED13" w14:textId="73998A60" w:rsidR="00D07D88" w:rsidRPr="00AF4E52" w:rsidRDefault="00D07D88" w:rsidP="00D07D88">
      <w:pPr>
        <w:ind w:left="360"/>
        <w:jc w:val="both"/>
        <w:rPr>
          <w:rFonts w:eastAsiaTheme="minorEastAsia"/>
          <w:sz w:val="24"/>
          <w:szCs w:val="24"/>
        </w:rPr>
      </w:pPr>
      <m:oMathPara>
        <m:oMath>
          <m:r>
            <w:rPr>
              <w:rFonts w:ascii="Cambria Math" w:hAnsi="Cambria Math"/>
              <w:sz w:val="24"/>
              <w:szCs w:val="24"/>
            </w:rPr>
            <m:t xml:space="preserve">E= </m:t>
          </m:r>
          <m:sSubSup>
            <m:sSubSupPr>
              <m:ctrlPr>
                <w:rPr>
                  <w:rFonts w:ascii="Cambria Math" w:hAnsi="Cambria Math"/>
                  <w:i/>
                  <w:sz w:val="24"/>
                  <w:szCs w:val="24"/>
                </w:rPr>
              </m:ctrlPr>
            </m:sSubSupPr>
            <m:e>
              <m:r>
                <w:rPr>
                  <w:rFonts w:ascii="Cambria Math" w:hAnsi="Cambria Math"/>
                  <w:sz w:val="24"/>
                  <w:szCs w:val="24"/>
                </w:rPr>
                <m:t>∑</m:t>
              </m:r>
            </m:e>
            <m:sub>
              <m:r>
                <w:rPr>
                  <w:rFonts w:ascii="Cambria Math" w:hAnsi="Cambria Math"/>
                  <w:sz w:val="24"/>
                  <w:szCs w:val="24"/>
                </w:rPr>
                <m:t>1</m:t>
              </m:r>
            </m:sub>
            <m:sup>
              <m:r>
                <w:rPr>
                  <w:rFonts w:ascii="Cambria Math" w:hAnsi="Cambria Math"/>
                  <w:sz w:val="24"/>
                  <w:szCs w:val="24"/>
                </w:rPr>
                <m:t>n</m:t>
              </m:r>
            </m:sup>
          </m:sSubSup>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-a) </m:t>
              </m:r>
            </m:e>
            <m:sup>
              <m:r>
                <w:rPr>
                  <w:rFonts w:ascii="Cambria Math" w:hAnsi="Cambria Math"/>
                  <w:sz w:val="24"/>
                  <w:szCs w:val="24"/>
                </w:rPr>
                <m:t>2</m:t>
              </m:r>
            </m:sup>
          </m:sSup>
        </m:oMath>
      </m:oMathPara>
    </w:p>
    <w:p w14:paraId="61C5D40F" w14:textId="77777777" w:rsidR="00D07D88" w:rsidRDefault="00D07D88" w:rsidP="00D07D88">
      <w:pPr>
        <w:ind w:left="360"/>
        <w:jc w:val="both"/>
        <w:rPr>
          <w:sz w:val="24"/>
          <w:szCs w:val="24"/>
        </w:rPr>
      </w:pPr>
    </w:p>
    <w:p w14:paraId="7D54609C" w14:textId="24D63BBD" w:rsidR="00AC4F08" w:rsidRDefault="00D07D88" w:rsidP="00D07D88">
      <w:pPr>
        <w:ind w:left="360"/>
        <w:jc w:val="both"/>
        <w:rPr>
          <w:sz w:val="24"/>
          <w:szCs w:val="24"/>
        </w:rPr>
      </w:pPr>
      <w:r>
        <w:rPr>
          <w:sz w:val="24"/>
          <w:szCs w:val="24"/>
        </w:rPr>
        <w:t>where n is the total number of recorded points.</w:t>
      </w:r>
    </w:p>
    <w:p w14:paraId="49BE7F07" w14:textId="4944F5EC" w:rsidR="00D07D88" w:rsidRDefault="00D07D88" w:rsidP="00D07D88">
      <w:pPr>
        <w:ind w:left="360"/>
        <w:jc w:val="both"/>
        <w:rPr>
          <w:sz w:val="24"/>
          <w:szCs w:val="24"/>
        </w:rPr>
      </w:pPr>
    </w:p>
    <w:p w14:paraId="5EC211FA" w14:textId="706C3DDA" w:rsidR="00D07D88" w:rsidRDefault="00D07D88" w:rsidP="00D07D88">
      <w:pPr>
        <w:ind w:left="360"/>
        <w:jc w:val="both"/>
        <w:rPr>
          <w:rFonts w:eastAsiaTheme="minorEastAsia"/>
          <w:sz w:val="24"/>
          <w:szCs w:val="24"/>
        </w:rPr>
      </w:pPr>
      <w:r>
        <w:rPr>
          <w:rFonts w:eastAsiaTheme="minorEastAsia"/>
          <w:sz w:val="24"/>
          <w:szCs w:val="24"/>
        </w:rPr>
        <w:t xml:space="preserve">We need to find the value of </w:t>
      </w:r>
      <w:r>
        <w:rPr>
          <w:rFonts w:eastAsiaTheme="minorEastAsia"/>
          <w:i/>
          <w:iCs/>
          <w:sz w:val="24"/>
          <w:szCs w:val="24"/>
        </w:rPr>
        <w:t>b</w:t>
      </w:r>
      <w:r>
        <w:rPr>
          <w:rFonts w:eastAsiaTheme="minorEastAsia"/>
          <w:sz w:val="24"/>
          <w:szCs w:val="24"/>
        </w:rPr>
        <w:t xml:space="preserve"> and</w:t>
      </w:r>
      <w:r w:rsidRPr="00D07D88">
        <w:rPr>
          <w:rFonts w:eastAsiaTheme="minorEastAsia"/>
          <w:i/>
          <w:iCs/>
          <w:sz w:val="24"/>
          <w:szCs w:val="24"/>
        </w:rPr>
        <w:t xml:space="preserve"> </w:t>
      </w:r>
      <w:r>
        <w:rPr>
          <w:rFonts w:eastAsiaTheme="minorEastAsia"/>
          <w:i/>
          <w:iCs/>
          <w:sz w:val="24"/>
          <w:szCs w:val="24"/>
        </w:rPr>
        <w:t>a</w:t>
      </w:r>
      <w:r>
        <w:rPr>
          <w:rFonts w:eastAsiaTheme="minorEastAsia"/>
          <w:sz w:val="24"/>
          <w:szCs w:val="24"/>
        </w:rPr>
        <w:t xml:space="preserve"> such that the error function E is a minimum. We differentiate E with respect to </w:t>
      </w:r>
      <w:r w:rsidRPr="00D07D88">
        <w:rPr>
          <w:rFonts w:eastAsiaTheme="minorEastAsia"/>
          <w:i/>
          <w:iCs/>
          <w:sz w:val="24"/>
          <w:szCs w:val="24"/>
        </w:rPr>
        <w:t>b</w:t>
      </w:r>
      <w:r>
        <w:rPr>
          <w:rFonts w:eastAsiaTheme="minorEastAsia"/>
          <w:sz w:val="24"/>
          <w:szCs w:val="24"/>
        </w:rPr>
        <w:t xml:space="preserve"> and </w:t>
      </w:r>
      <w:r w:rsidRPr="00D07D88">
        <w:rPr>
          <w:rFonts w:eastAsiaTheme="minorEastAsia"/>
          <w:i/>
          <w:iCs/>
          <w:sz w:val="24"/>
          <w:szCs w:val="24"/>
        </w:rPr>
        <w:t>a</w:t>
      </w:r>
      <w:r>
        <w:rPr>
          <w:rFonts w:eastAsiaTheme="minorEastAsia"/>
          <w:sz w:val="24"/>
          <w:szCs w:val="24"/>
        </w:rPr>
        <w:t xml:space="preserve"> and set it to zero.</w:t>
      </w:r>
    </w:p>
    <w:p w14:paraId="702BE0A1" w14:textId="571EFF13" w:rsidR="00C7661E" w:rsidRPr="00C7661E" w:rsidRDefault="00FA5667" w:rsidP="00C7661E">
      <w:pPr>
        <w:jc w:val="center"/>
        <w:rPr>
          <w:rFonts w:eastAsiaTheme="minorEastAsia"/>
          <w:sz w:val="24"/>
          <w:szCs w:val="24"/>
        </w:rPr>
      </w:pPr>
      <m:oMathPara>
        <m:oMath>
          <m:f>
            <m:fPr>
              <m:ctrlPr>
                <w:rPr>
                  <w:rFonts w:ascii="Cambria Math" w:eastAsiaTheme="minorEastAsia" w:hAnsi="Cambria Math"/>
                  <w:i/>
                  <w:sz w:val="24"/>
                  <w:szCs w:val="24"/>
                </w:rPr>
              </m:ctrlPr>
            </m:fPr>
            <m:num>
              <m:r>
                <w:rPr>
                  <w:rFonts w:ascii="Cambria Math" w:hAnsi="Cambria Math"/>
                  <w:sz w:val="24"/>
                  <w:szCs w:val="24"/>
                </w:rPr>
                <m:t>∂E</m:t>
              </m:r>
            </m:num>
            <m:den>
              <m:r>
                <w:rPr>
                  <w:rFonts w:ascii="Cambria Math" w:hAnsi="Cambria Math"/>
                  <w:sz w:val="24"/>
                  <w:szCs w:val="24"/>
                </w:rPr>
                <m:t>∂a</m:t>
              </m:r>
            </m:den>
          </m:f>
          <m:r>
            <w:rPr>
              <w:rFonts w:ascii="Cambria Math" w:eastAsiaTheme="minorEastAsia" w:hAnsi="Cambria Math"/>
              <w:sz w:val="24"/>
              <w:szCs w:val="24"/>
            </w:rPr>
            <m:t>=0</m:t>
          </m:r>
        </m:oMath>
      </m:oMathPara>
    </w:p>
    <w:p w14:paraId="2BF68CD0" w14:textId="77777777" w:rsidR="00C7661E" w:rsidRDefault="00C7661E" w:rsidP="00C7661E">
      <w:pPr>
        <w:jc w:val="center"/>
        <w:rPr>
          <w:rFonts w:eastAsiaTheme="minorEastAsia"/>
          <w:sz w:val="24"/>
          <w:szCs w:val="24"/>
        </w:rPr>
      </w:pPr>
    </w:p>
    <w:p w14:paraId="0AD2040A" w14:textId="1190BB43" w:rsidR="00C7661E" w:rsidRPr="00C7661E" w:rsidRDefault="00FA5667" w:rsidP="00C7661E">
      <w:pPr>
        <w:jc w:val="center"/>
        <w:rPr>
          <w:rFonts w:eastAsiaTheme="minorEastAsia"/>
          <w:sz w:val="24"/>
          <w:szCs w:val="24"/>
        </w:rPr>
      </w:pPr>
      <m:oMathPara>
        <m:oMath>
          <m:f>
            <m:fPr>
              <m:ctrlPr>
                <w:rPr>
                  <w:rFonts w:ascii="Cambria Math" w:eastAsiaTheme="minorEastAsia" w:hAnsi="Cambria Math"/>
                  <w:i/>
                  <w:sz w:val="24"/>
                  <w:szCs w:val="24"/>
                </w:rPr>
              </m:ctrlPr>
            </m:fPr>
            <m:num>
              <m:r>
                <w:rPr>
                  <w:rFonts w:ascii="Cambria Math" w:hAnsi="Cambria Math"/>
                  <w:sz w:val="24"/>
                  <w:szCs w:val="24"/>
                </w:rPr>
                <m:t>∂E</m:t>
              </m:r>
            </m:num>
            <m:den>
              <m:r>
                <w:rPr>
                  <w:rFonts w:ascii="Cambria Math" w:hAnsi="Cambria Math"/>
                  <w:sz w:val="24"/>
                  <w:szCs w:val="24"/>
                </w:rPr>
                <m:t>∂b</m:t>
              </m:r>
            </m:den>
          </m:f>
          <m:r>
            <w:rPr>
              <w:rFonts w:ascii="Cambria Math" w:eastAsiaTheme="minorEastAsia" w:hAnsi="Cambria Math"/>
              <w:sz w:val="24"/>
              <w:szCs w:val="24"/>
            </w:rPr>
            <m:t>=0</m:t>
          </m:r>
        </m:oMath>
      </m:oMathPara>
    </w:p>
    <w:p w14:paraId="786CB85A" w14:textId="7A093D21" w:rsidR="00C7661E" w:rsidRDefault="00C7661E" w:rsidP="00C7661E">
      <w:pPr>
        <w:jc w:val="both"/>
        <w:rPr>
          <w:rFonts w:eastAsiaTheme="minorEastAsia"/>
          <w:sz w:val="24"/>
          <w:szCs w:val="24"/>
        </w:rPr>
      </w:pPr>
    </w:p>
    <w:p w14:paraId="038DC0D8" w14:textId="3A7209AD" w:rsidR="00C7661E" w:rsidRDefault="00C7661E" w:rsidP="00D07D88">
      <w:pPr>
        <w:ind w:left="360"/>
        <w:jc w:val="both"/>
        <w:rPr>
          <w:rFonts w:eastAsiaTheme="minorEastAsia"/>
          <w:sz w:val="24"/>
          <w:szCs w:val="24"/>
        </w:rPr>
      </w:pPr>
      <w:r>
        <w:rPr>
          <w:rFonts w:eastAsiaTheme="minorEastAsia"/>
          <w:sz w:val="24"/>
          <w:szCs w:val="24"/>
        </w:rPr>
        <w:t>From the above two operations, we get two equations,</w:t>
      </w:r>
    </w:p>
    <w:p w14:paraId="43E9F43C" w14:textId="3E8530BD" w:rsidR="00C7661E" w:rsidRPr="00C7661E" w:rsidRDefault="00FA5667" w:rsidP="00D07D88">
      <w:pPr>
        <w:ind w:left="360"/>
        <w:jc w:val="both"/>
        <w:rPr>
          <w:rFonts w:eastAsiaTheme="minorEastAsia"/>
          <w:sz w:val="24"/>
          <w:szCs w:val="24"/>
        </w:rPr>
      </w:pPr>
      <m:oMathPara>
        <m:oMath>
          <m:sSubSup>
            <m:sSubSupPr>
              <m:ctrlPr>
                <w:rPr>
                  <w:rFonts w:ascii="Cambria Math" w:hAnsi="Cambria Math"/>
                  <w:i/>
                  <w:sz w:val="24"/>
                  <w:szCs w:val="24"/>
                </w:rPr>
              </m:ctrlPr>
            </m:sSubSupPr>
            <m:e>
              <m:r>
                <w:rPr>
                  <w:rFonts w:ascii="Cambria Math" w:hAnsi="Cambria Math"/>
                  <w:sz w:val="24"/>
                  <w:szCs w:val="24"/>
                </w:rPr>
                <m:t>∑</m:t>
              </m:r>
            </m:e>
            <m:sub>
              <m:r>
                <w:rPr>
                  <w:rFonts w:ascii="Cambria Math" w:hAnsi="Cambria Math"/>
                  <w:sz w:val="24"/>
                  <w:szCs w:val="24"/>
                </w:rPr>
                <m:t>1</m:t>
              </m:r>
            </m:sub>
            <m:sup>
              <m:r>
                <w:rPr>
                  <w:rFonts w:ascii="Cambria Math" w:hAnsi="Cambria Math"/>
                  <w:sz w:val="24"/>
                  <w:szCs w:val="24"/>
                </w:rPr>
                <m:t>n</m:t>
              </m:r>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=na+b</m:t>
          </m:r>
          <m:sSubSup>
            <m:sSubSupPr>
              <m:ctrlPr>
                <w:rPr>
                  <w:rFonts w:ascii="Cambria Math" w:hAnsi="Cambria Math"/>
                  <w:i/>
                  <w:sz w:val="24"/>
                  <w:szCs w:val="24"/>
                </w:rPr>
              </m:ctrlPr>
            </m:sSubSupPr>
            <m:e>
              <m:r>
                <w:rPr>
                  <w:rFonts w:ascii="Cambria Math" w:hAnsi="Cambria Math"/>
                  <w:sz w:val="24"/>
                  <w:szCs w:val="24"/>
                </w:rPr>
                <m:t>∑</m:t>
              </m:r>
            </m:e>
            <m:sub>
              <m:r>
                <w:rPr>
                  <w:rFonts w:ascii="Cambria Math" w:hAnsi="Cambria Math"/>
                  <w:sz w:val="24"/>
                  <w:szCs w:val="24"/>
                </w:rPr>
                <m:t>1</m:t>
              </m:r>
            </m:sub>
            <m:sup>
              <m:r>
                <w:rPr>
                  <w:rFonts w:ascii="Cambria Math" w:hAnsi="Cambria Math"/>
                  <w:sz w:val="24"/>
                  <w:szCs w:val="24"/>
                </w:rPr>
                <m:t>n</m:t>
              </m:r>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m:oMathPara>
    </w:p>
    <w:p w14:paraId="16AB9250" w14:textId="77777777" w:rsidR="00C7661E" w:rsidRDefault="00C7661E" w:rsidP="00D07D88">
      <w:pPr>
        <w:ind w:left="360"/>
        <w:jc w:val="both"/>
        <w:rPr>
          <w:rFonts w:eastAsiaTheme="minorEastAsia"/>
          <w:sz w:val="24"/>
          <w:szCs w:val="24"/>
        </w:rPr>
      </w:pPr>
    </w:p>
    <w:p w14:paraId="759B380C" w14:textId="1C0A04A6" w:rsidR="00D07D88" w:rsidRPr="00C7661E" w:rsidRDefault="00FA5667" w:rsidP="00D07D88">
      <w:pPr>
        <w:ind w:left="360"/>
        <w:jc w:val="both"/>
        <w:rPr>
          <w:rFonts w:eastAsiaTheme="minorEastAsia"/>
          <w:sz w:val="24"/>
          <w:szCs w:val="24"/>
        </w:rPr>
      </w:pPr>
      <m:oMathPara>
        <m:oMath>
          <m:sSubSup>
            <m:sSubSupPr>
              <m:ctrlPr>
                <w:rPr>
                  <w:rFonts w:ascii="Cambria Math" w:hAnsi="Cambria Math"/>
                  <w:i/>
                  <w:sz w:val="24"/>
                  <w:szCs w:val="24"/>
                </w:rPr>
              </m:ctrlPr>
            </m:sSubSupPr>
            <m:e>
              <m:r>
                <w:rPr>
                  <w:rFonts w:ascii="Cambria Math" w:hAnsi="Cambria Math"/>
                  <w:sz w:val="24"/>
                  <w:szCs w:val="24"/>
                </w:rPr>
                <m:t>∑</m:t>
              </m:r>
            </m:e>
            <m:sub>
              <m:r>
                <w:rPr>
                  <w:rFonts w:ascii="Cambria Math" w:hAnsi="Cambria Math"/>
                  <w:sz w:val="24"/>
                  <w:szCs w:val="24"/>
                </w:rPr>
                <m:t>1</m:t>
              </m:r>
            </m:sub>
            <m:sup>
              <m:r>
                <w:rPr>
                  <w:rFonts w:ascii="Cambria Math" w:hAnsi="Cambria Math"/>
                  <w:sz w:val="24"/>
                  <w:szCs w:val="24"/>
                </w:rPr>
                <m:t>n</m:t>
              </m:r>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m:t>
              </m:r>
            </m:e>
            <m:sub>
              <m:r>
                <w:rPr>
                  <w:rFonts w:ascii="Cambria Math" w:hAnsi="Cambria Math"/>
                  <w:sz w:val="24"/>
                  <w:szCs w:val="24"/>
                </w:rPr>
                <m:t>1</m:t>
              </m:r>
            </m:sub>
            <m:sup>
              <m:r>
                <w:rPr>
                  <w:rFonts w:ascii="Cambria Math" w:hAnsi="Cambria Math"/>
                  <w:sz w:val="24"/>
                  <w:szCs w:val="24"/>
                </w:rPr>
                <m:t>n</m:t>
              </m:r>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+b</m:t>
          </m:r>
          <m:sSubSup>
            <m:sSubSupPr>
              <m:ctrlPr>
                <w:rPr>
                  <w:rFonts w:ascii="Cambria Math" w:hAnsi="Cambria Math"/>
                  <w:i/>
                  <w:sz w:val="24"/>
                  <w:szCs w:val="24"/>
                </w:rPr>
              </m:ctrlPr>
            </m:sSubSupPr>
            <m:e>
              <m:r>
                <w:rPr>
                  <w:rFonts w:ascii="Cambria Math" w:hAnsi="Cambria Math"/>
                  <w:sz w:val="24"/>
                  <w:szCs w:val="24"/>
                </w:rPr>
                <m:t>∑</m:t>
              </m:r>
            </m:e>
            <m:sub>
              <m:r>
                <w:rPr>
                  <w:rFonts w:ascii="Cambria Math" w:hAnsi="Cambria Math"/>
                  <w:sz w:val="24"/>
                  <w:szCs w:val="24"/>
                </w:rPr>
                <m:t>1</m:t>
              </m:r>
            </m:sub>
            <m:sup>
              <m:r>
                <w:rPr>
                  <w:rFonts w:ascii="Cambria Math" w:hAnsi="Cambria Math"/>
                  <w:sz w:val="24"/>
                  <w:szCs w:val="24"/>
                </w:rPr>
                <m:t>n</m:t>
              </m:r>
            </m:sup>
          </m:sSubSup>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oMath>
      </m:oMathPara>
    </w:p>
    <w:p w14:paraId="476117F7" w14:textId="2A2A16AF" w:rsidR="00C7661E" w:rsidRDefault="00C7661E" w:rsidP="00D07D88">
      <w:pPr>
        <w:ind w:left="360"/>
        <w:jc w:val="both"/>
        <w:rPr>
          <w:sz w:val="24"/>
          <w:szCs w:val="24"/>
        </w:rPr>
      </w:pPr>
    </w:p>
    <w:p w14:paraId="2BB4F6F7" w14:textId="4AAEBE3E" w:rsidR="00C7661E" w:rsidRDefault="00C7661E" w:rsidP="00D07D88">
      <w:pPr>
        <w:ind w:left="360"/>
        <w:jc w:val="both"/>
        <w:rPr>
          <w:sz w:val="24"/>
          <w:szCs w:val="24"/>
        </w:rPr>
      </w:pPr>
      <w:r>
        <w:rPr>
          <w:sz w:val="24"/>
          <w:szCs w:val="24"/>
        </w:rPr>
        <w:t xml:space="preserve">Solving these two equations </w:t>
      </w:r>
      <w:r w:rsidR="00043B14">
        <w:rPr>
          <w:sz w:val="24"/>
          <w:szCs w:val="24"/>
        </w:rPr>
        <w:t xml:space="preserve">gives us the values of </w:t>
      </w:r>
      <w:r w:rsidR="00043B14">
        <w:rPr>
          <w:i/>
          <w:iCs/>
          <w:sz w:val="24"/>
          <w:szCs w:val="24"/>
        </w:rPr>
        <w:t>a</w:t>
      </w:r>
      <w:r w:rsidR="00043B14">
        <w:rPr>
          <w:sz w:val="24"/>
          <w:szCs w:val="24"/>
        </w:rPr>
        <w:t xml:space="preserve"> and </w:t>
      </w:r>
      <w:r w:rsidR="00043B14" w:rsidRPr="00043B14">
        <w:rPr>
          <w:i/>
          <w:iCs/>
          <w:sz w:val="24"/>
          <w:szCs w:val="24"/>
        </w:rPr>
        <w:t>b</w:t>
      </w:r>
      <w:r w:rsidR="00043B14">
        <w:rPr>
          <w:sz w:val="24"/>
          <w:szCs w:val="24"/>
        </w:rPr>
        <w:t xml:space="preserve"> as,</w:t>
      </w:r>
    </w:p>
    <w:p w14:paraId="2CC51BAE" w14:textId="2DC09D7F" w:rsidR="00043B14" w:rsidRPr="00043B14" w:rsidRDefault="00043B14" w:rsidP="00D07D88">
      <w:pPr>
        <w:ind w:left="360"/>
        <w:jc w:val="both"/>
        <w:rPr>
          <w:rFonts w:eastAsiaTheme="minorEastAsia"/>
          <w:sz w:val="24"/>
          <w:szCs w:val="24"/>
        </w:rPr>
      </w:pPr>
      <m:oMathPara>
        <m:oMath>
          <m:r>
            <w:rPr>
              <w:rFonts w:ascii="Cambria Math" w:hAnsi="Cambria Math"/>
              <w:sz w:val="24"/>
              <w:szCs w:val="24"/>
            </w:rPr>
            <m:t xml:space="preserve">a=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-b</m:t>
          </m:r>
          <m:acc>
            <m:accPr>
              <m:chr m:val="̅"/>
              <m:ctrlPr>
                <w:rPr>
                  <w:rFonts w:ascii="Cambria Math" w:hAnsi="Cambria Math"/>
                  <w:i/>
                  <w:sz w:val="24"/>
                  <w:szCs w:val="24"/>
                </w:rPr>
              </m:ctrlPr>
            </m:accPr>
            <m:e>
              <m:r>
                <w:rPr>
                  <w:rFonts w:ascii="Cambria Math" w:hAnsi="Cambria Math"/>
                  <w:sz w:val="24"/>
                  <w:szCs w:val="24"/>
                </w:rPr>
                <m:t>x</m:t>
              </m:r>
            </m:e>
          </m:acc>
        </m:oMath>
      </m:oMathPara>
    </w:p>
    <w:p w14:paraId="5166D6AB" w14:textId="04B37D20" w:rsidR="00043B14" w:rsidRPr="00043B14" w:rsidRDefault="00043B14" w:rsidP="00D07D88">
      <w:pPr>
        <w:ind w:left="360"/>
        <w:jc w:val="both"/>
        <w:rPr>
          <w:rFonts w:eastAsiaTheme="minorEastAsia"/>
          <w:sz w:val="24"/>
          <w:szCs w:val="24"/>
        </w:rPr>
      </w:pPr>
      <m:oMathPara>
        <m:oMath>
          <m:r>
            <w:rPr>
              <w:rFonts w:ascii="Cambria Math" w:hAnsi="Cambria Math"/>
              <w:sz w:val="24"/>
              <w:szCs w:val="24"/>
            </w:rPr>
            <m:t>b=</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SS</m:t>
                  </m:r>
                </m:e>
                <m:sub>
                  <m:r>
                    <w:rPr>
                      <w:rFonts w:ascii="Cambria Math" w:hAnsi="Cambria Math"/>
                      <w:sz w:val="24"/>
                      <w:szCs w:val="24"/>
                    </w:rPr>
                    <m:t>xy</m:t>
                  </m:r>
                </m:sub>
              </m:sSub>
            </m:num>
            <m:den>
              <m:sSub>
                <m:sSubPr>
                  <m:ctrlPr>
                    <w:rPr>
                      <w:rFonts w:ascii="Cambria Math" w:hAnsi="Cambria Math"/>
                      <w:i/>
                      <w:sz w:val="24"/>
                      <w:szCs w:val="24"/>
                    </w:rPr>
                  </m:ctrlPr>
                </m:sSubPr>
                <m:e>
                  <m:r>
                    <w:rPr>
                      <w:rFonts w:ascii="Cambria Math" w:hAnsi="Cambria Math"/>
                      <w:sz w:val="24"/>
                      <w:szCs w:val="24"/>
                    </w:rPr>
                    <m:t>SS</m:t>
                  </m:r>
                </m:e>
                <m:sub>
                  <m:r>
                    <w:rPr>
                      <w:rFonts w:ascii="Cambria Math" w:hAnsi="Cambria Math"/>
                      <w:sz w:val="24"/>
                      <w:szCs w:val="24"/>
                    </w:rPr>
                    <m:t>xx</m:t>
                  </m:r>
                </m:sub>
              </m:sSub>
            </m:den>
          </m:f>
        </m:oMath>
      </m:oMathPara>
    </w:p>
    <w:p w14:paraId="74D3F92E" w14:textId="29B2BC41" w:rsidR="00043B14" w:rsidRDefault="00043B14" w:rsidP="00D07D88">
      <w:pPr>
        <w:ind w:left="360"/>
        <w:jc w:val="both"/>
        <w:rPr>
          <w:sz w:val="24"/>
          <w:szCs w:val="24"/>
        </w:rPr>
      </w:pPr>
    </w:p>
    <w:p w14:paraId="48ECC422" w14:textId="48D606AF" w:rsidR="00043B14" w:rsidRDefault="00043B14" w:rsidP="00D07D88">
      <w:pPr>
        <w:ind w:left="360"/>
        <w:jc w:val="both"/>
        <w:rPr>
          <w:rFonts w:eastAsiaTheme="minorEastAsia"/>
          <w:sz w:val="24"/>
          <w:szCs w:val="24"/>
        </w:rPr>
      </w:pPr>
      <w:r>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SS</m:t>
            </m:r>
          </m:e>
          <m:sub>
            <m:r>
              <w:rPr>
                <w:rFonts w:ascii="Cambria Math" w:hAnsi="Cambria Math"/>
                <w:sz w:val="24"/>
                <w:szCs w:val="24"/>
              </w:rPr>
              <m:t>xy</m:t>
            </m:r>
          </m:sub>
        </m:sSub>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m:t>
            </m:r>
          </m:e>
          <m:sub>
            <m:r>
              <w:rPr>
                <w:rFonts w:ascii="Cambria Math" w:hAnsi="Cambria Math"/>
                <w:sz w:val="24"/>
                <w:szCs w:val="24"/>
              </w:rPr>
              <m:t>1</m:t>
            </m:r>
          </m:sub>
          <m:sup>
            <m:r>
              <w:rPr>
                <w:rFonts w:ascii="Cambria Math" w:hAnsi="Cambria Math"/>
                <w:sz w:val="24"/>
                <w:szCs w:val="24"/>
              </w:rPr>
              <m:t>n</m:t>
            </m:r>
          </m:sup>
        </m:sSubSup>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sSubSup>
                  <m:sSubSupPr>
                    <m:ctrlPr>
                      <w:rPr>
                        <w:rFonts w:ascii="Cambria Math" w:hAnsi="Cambria Math"/>
                        <w:i/>
                        <w:sz w:val="24"/>
                        <w:szCs w:val="24"/>
                      </w:rPr>
                    </m:ctrlPr>
                  </m:sSubSupPr>
                  <m:e>
                    <m:r>
                      <w:rPr>
                        <w:rFonts w:ascii="Cambria Math" w:hAnsi="Cambria Math"/>
                        <w:sz w:val="24"/>
                        <w:szCs w:val="24"/>
                      </w:rPr>
                      <m:t>(∑</m:t>
                    </m:r>
                  </m:e>
                  <m:sub>
                    <m:r>
                      <w:rPr>
                        <w:rFonts w:ascii="Cambria Math" w:hAnsi="Cambria Math"/>
                        <w:sz w:val="24"/>
                        <w:szCs w:val="24"/>
                      </w:rPr>
                      <m:t>1</m:t>
                    </m:r>
                  </m:sub>
                  <m:sup>
                    <m:r>
                      <w:rPr>
                        <w:rFonts w:ascii="Cambria Math" w:hAnsi="Cambria Math"/>
                        <w:sz w:val="24"/>
                        <w:szCs w:val="24"/>
                      </w:rPr>
                      <m:t>n</m:t>
                    </m:r>
                  </m:sup>
                </m:sSubSup>
                <m:r>
                  <w:rPr>
                    <w:rFonts w:ascii="Cambria Math" w:hAnsi="Cambria Math"/>
                    <w:sz w:val="24"/>
                    <w:szCs w:val="24"/>
                  </w:rPr>
                  <m:t>x)</m:t>
                </m:r>
              </m:e>
              <m:sup>
                <m:r>
                  <w:rPr>
                    <w:rFonts w:ascii="Cambria Math" w:hAnsi="Cambria Math"/>
                    <w:sz w:val="24"/>
                    <w:szCs w:val="24"/>
                  </w:rPr>
                  <m:t>2</m:t>
                </m:r>
              </m:sup>
            </m:sSup>
          </m:num>
          <m:den>
            <m:r>
              <w:rPr>
                <w:rFonts w:ascii="Cambria Math" w:hAnsi="Cambria Math"/>
                <w:sz w:val="24"/>
                <w:szCs w:val="24"/>
              </w:rPr>
              <m:t>n</m:t>
            </m:r>
          </m:den>
        </m:f>
      </m:oMath>
      <w:r>
        <w:rPr>
          <w:rFonts w:eastAsiaTheme="minorEastAsia"/>
          <w:sz w:val="24"/>
          <w:szCs w:val="24"/>
        </w:rPr>
        <w:t xml:space="preserve">  </w:t>
      </w:r>
      <w:r w:rsidR="00D02A28">
        <w:rPr>
          <w:rFonts w:eastAsiaTheme="minorEastAsia"/>
          <w:sz w:val="24"/>
          <w:szCs w:val="24"/>
        </w:rPr>
        <w:t>,</w:t>
      </w: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SS</m:t>
            </m:r>
          </m:e>
          <m:sub>
            <m:r>
              <w:rPr>
                <w:rFonts w:ascii="Cambria Math" w:hAnsi="Cambria Math"/>
                <w:sz w:val="24"/>
                <w:szCs w:val="24"/>
              </w:rPr>
              <m:t>xy</m:t>
            </m:r>
          </m:sub>
        </m:sSub>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m:t>
            </m:r>
          </m:e>
          <m:sub>
            <m:r>
              <w:rPr>
                <w:rFonts w:ascii="Cambria Math" w:hAnsi="Cambria Math"/>
                <w:sz w:val="24"/>
                <w:szCs w:val="24"/>
              </w:rPr>
              <m:t>1</m:t>
            </m:r>
          </m:sub>
          <m:sup>
            <m:r>
              <w:rPr>
                <w:rFonts w:ascii="Cambria Math" w:hAnsi="Cambria Math"/>
                <w:sz w:val="24"/>
                <w:szCs w:val="24"/>
              </w:rPr>
              <m:t>n</m:t>
            </m:r>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m:t>
                </m:r>
              </m:e>
              <m:sub>
                <m:r>
                  <w:rPr>
                    <w:rFonts w:ascii="Cambria Math" w:hAnsi="Cambria Math"/>
                    <w:sz w:val="24"/>
                    <w:szCs w:val="24"/>
                  </w:rPr>
                  <m:t>1</m:t>
                </m:r>
              </m:sub>
              <m:sup>
                <m:r>
                  <w:rPr>
                    <w:rFonts w:ascii="Cambria Math" w:hAnsi="Cambria Math"/>
                    <w:sz w:val="24"/>
                    <w:szCs w:val="24"/>
                  </w:rPr>
                  <m:t>n</m:t>
                </m:r>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Sup>
              <m:sSubSupPr>
                <m:ctrlPr>
                  <w:rPr>
                    <w:rFonts w:ascii="Cambria Math" w:hAnsi="Cambria Math"/>
                    <w:i/>
                    <w:sz w:val="24"/>
                    <w:szCs w:val="24"/>
                  </w:rPr>
                </m:ctrlPr>
              </m:sSubSupPr>
              <m:e>
                <m:r>
                  <w:rPr>
                    <w:rFonts w:ascii="Cambria Math" w:hAnsi="Cambria Math"/>
                    <w:sz w:val="24"/>
                    <w:szCs w:val="24"/>
                  </w:rPr>
                  <m:t>∑</m:t>
                </m:r>
              </m:e>
              <m:sub>
                <m:r>
                  <w:rPr>
                    <w:rFonts w:ascii="Cambria Math" w:hAnsi="Cambria Math"/>
                    <w:sz w:val="24"/>
                    <w:szCs w:val="24"/>
                  </w:rPr>
                  <m:t>1</m:t>
                </m:r>
              </m:sub>
              <m:sup>
                <m:r>
                  <w:rPr>
                    <w:rFonts w:ascii="Cambria Math" w:hAnsi="Cambria Math"/>
                    <w:sz w:val="24"/>
                    <w:szCs w:val="24"/>
                  </w:rPr>
                  <m:t>n</m:t>
                </m:r>
              </m:sup>
            </m:sSubSup>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num>
          <m:den>
            <m:r>
              <w:rPr>
                <w:rFonts w:ascii="Cambria Math" w:hAnsi="Cambria Math"/>
                <w:sz w:val="24"/>
                <w:szCs w:val="24"/>
              </w:rPr>
              <m:t>n</m:t>
            </m:r>
          </m:den>
        </m:f>
      </m:oMath>
      <w:r w:rsidR="00D02A28">
        <w:rPr>
          <w:rFonts w:eastAsiaTheme="minorEastAsia"/>
          <w:sz w:val="24"/>
          <w:szCs w:val="24"/>
        </w:rPr>
        <w:t xml:space="preserve">  and </w:t>
      </w:r>
      <m:oMath>
        <m:acc>
          <m:accPr>
            <m:chr m:val="̅"/>
            <m:ctrlPr>
              <w:rPr>
                <w:rFonts w:ascii="Cambria Math" w:hAnsi="Cambria Math"/>
                <w:i/>
                <w:sz w:val="24"/>
                <w:szCs w:val="24"/>
              </w:rPr>
            </m:ctrlPr>
          </m:accPr>
          <m:e>
            <m:r>
              <w:rPr>
                <w:rFonts w:ascii="Cambria Math" w:hAnsi="Cambria Math"/>
                <w:sz w:val="24"/>
                <w:szCs w:val="24"/>
              </w:rPr>
              <m:t>x</m:t>
            </m:r>
          </m:e>
        </m:acc>
      </m:oMath>
      <w:r w:rsidR="00D02A28">
        <w:rPr>
          <w:rFonts w:eastAsiaTheme="minorEastAsia"/>
          <w:sz w:val="24"/>
          <w:szCs w:val="24"/>
        </w:rPr>
        <w:t xml:space="preserve"> and </w:t>
      </w:r>
      <m:oMath>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oMath>
      <w:r w:rsidR="00D02A28">
        <w:rPr>
          <w:rFonts w:eastAsiaTheme="minorEastAsia"/>
          <w:sz w:val="24"/>
          <w:szCs w:val="24"/>
        </w:rPr>
        <w:t xml:space="preserve"> are the mean of x and y respectively.</w:t>
      </w:r>
    </w:p>
    <w:p w14:paraId="55CB3B91" w14:textId="70B91B44" w:rsidR="006162F8" w:rsidRDefault="006162F8" w:rsidP="00D07D88">
      <w:pPr>
        <w:ind w:left="360"/>
        <w:jc w:val="both"/>
        <w:rPr>
          <w:rFonts w:eastAsiaTheme="minorEastAsia"/>
          <w:sz w:val="24"/>
          <w:szCs w:val="24"/>
        </w:rPr>
      </w:pPr>
    </w:p>
    <w:p w14:paraId="0857E7A2" w14:textId="2542CAEA" w:rsidR="006162F8" w:rsidRPr="006162F8" w:rsidRDefault="006162F8" w:rsidP="00D07D88">
      <w:pPr>
        <w:ind w:left="360"/>
        <w:jc w:val="both"/>
        <w:rPr>
          <w:rFonts w:eastAsiaTheme="minorEastAsia"/>
          <w:color w:val="0070C0"/>
          <w:sz w:val="24"/>
          <w:szCs w:val="24"/>
        </w:rPr>
      </w:pPr>
      <w:r w:rsidRPr="006162F8">
        <w:rPr>
          <w:rFonts w:eastAsiaTheme="minorEastAsia"/>
          <w:color w:val="0070C0"/>
          <w:sz w:val="24"/>
          <w:szCs w:val="24"/>
        </w:rPr>
        <w:t>The advantage of linear least square is that it is scale invariant. However, it is not rotation invariant and fails completely for vertical lines.</w:t>
      </w:r>
    </w:p>
    <w:p w14:paraId="72499F51" w14:textId="0D71CDFB" w:rsidR="00D02A28" w:rsidRDefault="00D02A28" w:rsidP="00D07D88">
      <w:pPr>
        <w:ind w:left="360"/>
        <w:jc w:val="both"/>
        <w:rPr>
          <w:rFonts w:eastAsiaTheme="minorEastAsia"/>
          <w:sz w:val="24"/>
          <w:szCs w:val="24"/>
        </w:rPr>
      </w:pPr>
    </w:p>
    <w:p w14:paraId="514BE50E" w14:textId="77777777" w:rsidR="00D02A28" w:rsidRPr="006162F8" w:rsidRDefault="00D02A28" w:rsidP="006162F8">
      <w:pPr>
        <w:ind w:firstLine="360"/>
        <w:jc w:val="both"/>
        <w:rPr>
          <w:sz w:val="24"/>
          <w:szCs w:val="24"/>
        </w:rPr>
      </w:pPr>
      <w:r w:rsidRPr="006162F8">
        <w:rPr>
          <w:b/>
          <w:bCs/>
          <w:sz w:val="24"/>
          <w:szCs w:val="24"/>
        </w:rPr>
        <w:t>Total Least Square Line fitting</w:t>
      </w:r>
      <w:r w:rsidRPr="006162F8">
        <w:rPr>
          <w:sz w:val="24"/>
          <w:szCs w:val="24"/>
        </w:rPr>
        <w:t>: The equation of a straight line is modelled as,</w:t>
      </w:r>
    </w:p>
    <w:p w14:paraId="679F1F94" w14:textId="504F446A" w:rsidR="00D02A28" w:rsidRPr="00AF4E52" w:rsidRDefault="00D02A28" w:rsidP="00D02A28">
      <w:pPr>
        <w:ind w:left="360"/>
        <w:jc w:val="both"/>
        <w:rPr>
          <w:rFonts w:eastAsiaTheme="minorEastAsia"/>
          <w:sz w:val="24"/>
          <w:szCs w:val="24"/>
        </w:rPr>
      </w:pPr>
      <m:oMathPara>
        <m:oMath>
          <m:r>
            <w:rPr>
              <w:rFonts w:ascii="Cambria Math" w:eastAsiaTheme="minorEastAsia" w:hAnsi="Cambria Math"/>
              <w:sz w:val="24"/>
              <w:szCs w:val="24"/>
            </w:rPr>
            <m:t>ax+by=d</m:t>
          </m:r>
        </m:oMath>
      </m:oMathPara>
    </w:p>
    <w:p w14:paraId="61F7CADB" w14:textId="69183ACE" w:rsidR="00D02A28" w:rsidRDefault="00D02A28" w:rsidP="00D07D88">
      <w:pPr>
        <w:ind w:left="360"/>
        <w:jc w:val="both"/>
        <w:rPr>
          <w:sz w:val="24"/>
          <w:szCs w:val="24"/>
        </w:rPr>
      </w:pPr>
    </w:p>
    <w:p w14:paraId="25863122" w14:textId="0F496A0D" w:rsidR="00D02A28" w:rsidRDefault="00D02A28" w:rsidP="00D02A28">
      <w:pPr>
        <w:ind w:left="360"/>
        <w:jc w:val="both"/>
        <w:rPr>
          <w:rFonts w:eastAsiaTheme="minorEastAsia"/>
          <w:sz w:val="24"/>
          <w:szCs w:val="24"/>
        </w:rPr>
      </w:pPr>
      <w:r>
        <w:rPr>
          <w:rFonts w:eastAsiaTheme="minorEastAsia"/>
          <w:sz w:val="24"/>
          <w:szCs w:val="24"/>
        </w:rPr>
        <w:t>The error in the total least square method is considered by taking the normal distance to the parametric model line. Hence, the error function can be written as,</w:t>
      </w:r>
    </w:p>
    <w:p w14:paraId="2817A0B2" w14:textId="422B49BA" w:rsidR="00D02A28" w:rsidRPr="00AF4E52" w:rsidRDefault="00D02A28" w:rsidP="00D02A28">
      <w:pPr>
        <w:ind w:left="360"/>
        <w:jc w:val="both"/>
        <w:rPr>
          <w:rFonts w:eastAsiaTheme="minorEastAsia"/>
          <w:sz w:val="24"/>
          <w:szCs w:val="24"/>
        </w:rPr>
      </w:pPr>
      <m:oMathPara>
        <m:oMath>
          <m:r>
            <w:rPr>
              <w:rFonts w:ascii="Cambria Math" w:hAnsi="Cambria Math"/>
              <w:sz w:val="24"/>
              <w:szCs w:val="24"/>
            </w:rPr>
            <m:t xml:space="preserve">E= </m:t>
          </m:r>
          <m:sSubSup>
            <m:sSubSupPr>
              <m:ctrlPr>
                <w:rPr>
                  <w:rFonts w:ascii="Cambria Math" w:hAnsi="Cambria Math"/>
                  <w:i/>
                  <w:sz w:val="24"/>
                  <w:szCs w:val="24"/>
                </w:rPr>
              </m:ctrlPr>
            </m:sSubSupPr>
            <m:e>
              <m:r>
                <w:rPr>
                  <w:rFonts w:ascii="Cambria Math" w:hAnsi="Cambria Math"/>
                  <w:sz w:val="24"/>
                  <w:szCs w:val="24"/>
                </w:rPr>
                <m:t>∑</m:t>
              </m:r>
            </m:e>
            <m:sub>
              <m:r>
                <w:rPr>
                  <w:rFonts w:ascii="Cambria Math" w:hAnsi="Cambria Math"/>
                  <w:sz w:val="24"/>
                  <w:szCs w:val="24"/>
                </w:rPr>
                <m:t>1</m:t>
              </m:r>
            </m:sub>
            <m:sup>
              <m:r>
                <w:rPr>
                  <w:rFonts w:ascii="Cambria Math" w:hAnsi="Cambria Math"/>
                  <w:sz w:val="24"/>
                  <w:szCs w:val="24"/>
                </w:rPr>
                <m:t>n</m:t>
              </m:r>
            </m:sup>
          </m:sSubSup>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ax</m:t>
                  </m:r>
                </m:e>
                <m:sub>
                  <m:r>
                    <w:rPr>
                      <w:rFonts w:ascii="Cambria Math" w:hAnsi="Cambria Math"/>
                      <w:sz w:val="24"/>
                      <w:szCs w:val="24"/>
                    </w:rPr>
                    <m:t>i</m:t>
                  </m:r>
                </m:sub>
              </m:sSub>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-d) </m:t>
              </m:r>
            </m:e>
            <m:sup>
              <m:r>
                <w:rPr>
                  <w:rFonts w:ascii="Cambria Math" w:hAnsi="Cambria Math"/>
                  <w:sz w:val="24"/>
                  <w:szCs w:val="24"/>
                </w:rPr>
                <m:t>2</m:t>
              </m:r>
            </m:sup>
          </m:sSup>
        </m:oMath>
      </m:oMathPara>
    </w:p>
    <w:p w14:paraId="2D7CA11C" w14:textId="77777777" w:rsidR="00D02A28" w:rsidRDefault="00D02A28" w:rsidP="00D02A28">
      <w:pPr>
        <w:ind w:left="360"/>
        <w:jc w:val="both"/>
        <w:rPr>
          <w:sz w:val="24"/>
          <w:szCs w:val="24"/>
        </w:rPr>
      </w:pPr>
    </w:p>
    <w:p w14:paraId="213D7DD9" w14:textId="77777777" w:rsidR="00D02A28" w:rsidRDefault="00D02A28" w:rsidP="00D02A28">
      <w:pPr>
        <w:ind w:left="360"/>
        <w:jc w:val="both"/>
        <w:rPr>
          <w:sz w:val="24"/>
          <w:szCs w:val="24"/>
        </w:rPr>
      </w:pPr>
      <w:r>
        <w:rPr>
          <w:sz w:val="24"/>
          <w:szCs w:val="24"/>
        </w:rPr>
        <w:t>where n is the total number of recorded points.</w:t>
      </w:r>
    </w:p>
    <w:p w14:paraId="6194D397" w14:textId="3D94A610" w:rsidR="00D02A28" w:rsidRDefault="00D02A28" w:rsidP="00D07D88">
      <w:pPr>
        <w:ind w:left="360"/>
        <w:jc w:val="both"/>
        <w:rPr>
          <w:sz w:val="24"/>
          <w:szCs w:val="24"/>
        </w:rPr>
      </w:pPr>
    </w:p>
    <w:p w14:paraId="4B3BF923" w14:textId="11646C03" w:rsidR="00FF256B" w:rsidRDefault="00FF256B" w:rsidP="00FF256B">
      <w:pPr>
        <w:ind w:left="360"/>
        <w:jc w:val="both"/>
        <w:rPr>
          <w:rFonts w:eastAsiaTheme="minorEastAsia"/>
          <w:sz w:val="24"/>
          <w:szCs w:val="24"/>
        </w:rPr>
      </w:pPr>
      <w:r>
        <w:rPr>
          <w:rFonts w:eastAsiaTheme="minorEastAsia"/>
          <w:sz w:val="24"/>
          <w:szCs w:val="24"/>
        </w:rPr>
        <w:t xml:space="preserve">We need to find the value of </w:t>
      </w:r>
      <w:r>
        <w:rPr>
          <w:rFonts w:eastAsiaTheme="minorEastAsia"/>
          <w:i/>
          <w:iCs/>
          <w:sz w:val="24"/>
          <w:szCs w:val="24"/>
        </w:rPr>
        <w:t>d</w:t>
      </w:r>
      <w:r>
        <w:rPr>
          <w:rFonts w:eastAsiaTheme="minorEastAsia"/>
          <w:sz w:val="24"/>
          <w:szCs w:val="24"/>
        </w:rPr>
        <w:t xml:space="preserve"> such that the error function E is a minimum. We differentiate E with respect to </w:t>
      </w:r>
      <w:r>
        <w:rPr>
          <w:rFonts w:eastAsiaTheme="minorEastAsia"/>
          <w:i/>
          <w:iCs/>
          <w:sz w:val="24"/>
          <w:szCs w:val="24"/>
        </w:rPr>
        <w:t xml:space="preserve">d </w:t>
      </w:r>
      <w:r>
        <w:rPr>
          <w:rFonts w:eastAsiaTheme="minorEastAsia"/>
          <w:sz w:val="24"/>
          <w:szCs w:val="24"/>
        </w:rPr>
        <w:t>and set it to zero.</w:t>
      </w:r>
    </w:p>
    <w:p w14:paraId="56D19439" w14:textId="448F0A6A" w:rsidR="00FF256B" w:rsidRPr="00C7661E" w:rsidRDefault="00FA5667" w:rsidP="00FF256B">
      <w:pPr>
        <w:jc w:val="center"/>
        <w:rPr>
          <w:rFonts w:eastAsiaTheme="minorEastAsia"/>
          <w:sz w:val="24"/>
          <w:szCs w:val="24"/>
        </w:rPr>
      </w:pPr>
      <m:oMathPara>
        <m:oMath>
          <m:f>
            <m:fPr>
              <m:ctrlPr>
                <w:rPr>
                  <w:rFonts w:ascii="Cambria Math" w:eastAsiaTheme="minorEastAsia" w:hAnsi="Cambria Math"/>
                  <w:i/>
                  <w:sz w:val="24"/>
                  <w:szCs w:val="24"/>
                </w:rPr>
              </m:ctrlPr>
            </m:fPr>
            <m:num>
              <m:r>
                <w:rPr>
                  <w:rFonts w:ascii="Cambria Math" w:hAnsi="Cambria Math"/>
                  <w:sz w:val="24"/>
                  <w:szCs w:val="24"/>
                </w:rPr>
                <m:t>∂E</m:t>
              </m:r>
            </m:num>
            <m:den>
              <m:r>
                <w:rPr>
                  <w:rFonts w:ascii="Cambria Math" w:hAnsi="Cambria Math"/>
                  <w:sz w:val="24"/>
                  <w:szCs w:val="24"/>
                </w:rPr>
                <m:t>∂d</m:t>
              </m:r>
            </m:den>
          </m:f>
          <m:r>
            <w:rPr>
              <w:rFonts w:ascii="Cambria Math" w:eastAsiaTheme="minorEastAsia" w:hAnsi="Cambria Math"/>
              <w:sz w:val="24"/>
              <w:szCs w:val="24"/>
            </w:rPr>
            <m:t>=0</m:t>
          </m:r>
        </m:oMath>
      </m:oMathPara>
    </w:p>
    <w:p w14:paraId="5C7E89BE" w14:textId="77777777" w:rsidR="00FF256B" w:rsidRDefault="00FF256B" w:rsidP="00D07D88">
      <w:pPr>
        <w:ind w:left="360"/>
        <w:jc w:val="both"/>
        <w:rPr>
          <w:sz w:val="24"/>
          <w:szCs w:val="24"/>
        </w:rPr>
      </w:pPr>
    </w:p>
    <w:p w14:paraId="6E3B1BB9" w14:textId="77777777" w:rsidR="00FF256B" w:rsidRDefault="00FF256B" w:rsidP="00FF256B">
      <w:pPr>
        <w:ind w:left="360"/>
        <w:jc w:val="both"/>
        <w:rPr>
          <w:sz w:val="24"/>
          <w:szCs w:val="24"/>
        </w:rPr>
      </w:pPr>
    </w:p>
    <w:p w14:paraId="028BBBF1" w14:textId="77777777" w:rsidR="00FF256B" w:rsidRDefault="00FF256B" w:rsidP="00FF256B">
      <w:pPr>
        <w:ind w:left="360"/>
        <w:jc w:val="both"/>
        <w:rPr>
          <w:sz w:val="24"/>
          <w:szCs w:val="24"/>
        </w:rPr>
      </w:pPr>
    </w:p>
    <w:p w14:paraId="0E9AC0E0" w14:textId="45B5C75F" w:rsidR="00FF256B" w:rsidRDefault="00FF256B" w:rsidP="00FF256B">
      <w:pPr>
        <w:ind w:left="360"/>
        <w:jc w:val="both"/>
        <w:rPr>
          <w:rFonts w:eastAsiaTheme="minorEastAsia"/>
          <w:sz w:val="24"/>
          <w:szCs w:val="24"/>
        </w:rPr>
      </w:pPr>
      <w:r>
        <w:rPr>
          <w:sz w:val="24"/>
          <w:szCs w:val="24"/>
        </w:rPr>
        <w:t xml:space="preserve">We get the value as </w:t>
      </w:r>
      <m:oMath>
        <m:r>
          <w:rPr>
            <w:rFonts w:ascii="Cambria Math" w:hAnsi="Cambria Math"/>
            <w:sz w:val="24"/>
            <w:szCs w:val="24"/>
          </w:rPr>
          <m:t>d=a</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+b</m:t>
        </m:r>
        <m:acc>
          <m:accPr>
            <m:chr m:val="̅"/>
            <m:ctrlPr>
              <w:rPr>
                <w:rFonts w:ascii="Cambria Math" w:hAnsi="Cambria Math"/>
                <w:i/>
                <w:sz w:val="24"/>
                <w:szCs w:val="24"/>
              </w:rPr>
            </m:ctrlPr>
          </m:accPr>
          <m:e>
            <m:r>
              <w:rPr>
                <w:rFonts w:ascii="Cambria Math" w:hAnsi="Cambria Math"/>
                <w:sz w:val="24"/>
                <w:szCs w:val="24"/>
              </w:rPr>
              <m:t>y</m:t>
            </m:r>
          </m:e>
        </m:acc>
      </m:oMath>
      <w:r>
        <w:rPr>
          <w:rFonts w:eastAsiaTheme="minorEastAsia"/>
          <w:sz w:val="24"/>
          <w:szCs w:val="24"/>
        </w:rPr>
        <w:t xml:space="preserve">  where  </w:t>
      </w:r>
      <m:oMath>
        <m:acc>
          <m:accPr>
            <m:chr m:val="̅"/>
            <m:ctrlPr>
              <w:rPr>
                <w:rFonts w:ascii="Cambria Math" w:hAnsi="Cambria Math"/>
                <w:i/>
                <w:sz w:val="24"/>
                <w:szCs w:val="24"/>
              </w:rPr>
            </m:ctrlPr>
          </m:accPr>
          <m:e>
            <m:r>
              <w:rPr>
                <w:rFonts w:ascii="Cambria Math" w:hAnsi="Cambria Math"/>
                <w:sz w:val="24"/>
                <w:szCs w:val="24"/>
              </w:rPr>
              <m:t>x</m:t>
            </m:r>
          </m:e>
        </m:acc>
      </m:oMath>
      <w:r>
        <w:rPr>
          <w:rFonts w:eastAsiaTheme="minorEastAsia"/>
          <w:sz w:val="24"/>
          <w:szCs w:val="24"/>
        </w:rPr>
        <w:t xml:space="preserve"> and </w:t>
      </w:r>
      <m:oMath>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oMath>
      <w:r>
        <w:rPr>
          <w:rFonts w:eastAsiaTheme="minorEastAsia"/>
          <w:sz w:val="24"/>
          <w:szCs w:val="24"/>
        </w:rPr>
        <w:t xml:space="preserve"> are the mean of x and y respectively. Plugging this value of d back into the original error equation </w:t>
      </w:r>
      <w:r w:rsidRPr="00FF256B">
        <w:rPr>
          <w:rFonts w:eastAsiaTheme="minorEastAsia"/>
          <w:i/>
          <w:iCs/>
          <w:sz w:val="24"/>
          <w:szCs w:val="24"/>
        </w:rPr>
        <w:t>E</w:t>
      </w:r>
      <w:r>
        <w:rPr>
          <w:rFonts w:eastAsiaTheme="minorEastAsia"/>
          <w:sz w:val="24"/>
          <w:szCs w:val="24"/>
        </w:rPr>
        <w:t>, we get</w:t>
      </w:r>
    </w:p>
    <w:p w14:paraId="69AE518A" w14:textId="77777777" w:rsidR="00FF256B" w:rsidRDefault="00FF256B" w:rsidP="00FF256B">
      <w:pPr>
        <w:ind w:left="360"/>
        <w:jc w:val="both"/>
        <w:rPr>
          <w:rFonts w:eastAsiaTheme="minorEastAsia"/>
          <w:sz w:val="24"/>
          <w:szCs w:val="24"/>
        </w:rPr>
      </w:pPr>
    </w:p>
    <w:p w14:paraId="34DD802F" w14:textId="7D835369" w:rsidR="00FF256B" w:rsidRPr="00FF256B" w:rsidRDefault="00FF256B" w:rsidP="00FF256B">
      <w:pPr>
        <w:ind w:left="360"/>
        <w:jc w:val="both"/>
        <w:rPr>
          <w:rFonts w:eastAsiaTheme="minorEastAsia"/>
          <w:sz w:val="24"/>
          <w:szCs w:val="24"/>
        </w:rPr>
      </w:pPr>
      <m:oMathPara>
        <m:oMath>
          <m:r>
            <w:rPr>
              <w:rFonts w:ascii="Cambria Math" w:hAnsi="Cambria Math"/>
              <w:sz w:val="24"/>
              <w:szCs w:val="24"/>
            </w:rPr>
            <m:t xml:space="preserve">E= </m:t>
          </m:r>
          <m:sSubSup>
            <m:sSubSupPr>
              <m:ctrlPr>
                <w:rPr>
                  <w:rFonts w:ascii="Cambria Math" w:hAnsi="Cambria Math"/>
                  <w:i/>
                  <w:sz w:val="24"/>
                  <w:szCs w:val="24"/>
                </w:rPr>
              </m:ctrlPr>
            </m:sSubSupPr>
            <m:e>
              <m:r>
                <w:rPr>
                  <w:rFonts w:ascii="Cambria Math" w:hAnsi="Cambria Math"/>
                  <w:sz w:val="24"/>
                  <w:szCs w:val="24"/>
                </w:rPr>
                <m:t>∑</m:t>
              </m:r>
            </m:e>
            <m:sub>
              <m:r>
                <w:rPr>
                  <w:rFonts w:ascii="Cambria Math" w:hAnsi="Cambria Math"/>
                  <w:sz w:val="24"/>
                  <w:szCs w:val="24"/>
                </w:rPr>
                <m:t>1</m:t>
              </m:r>
            </m:sub>
            <m:sup>
              <m:r>
                <w:rPr>
                  <w:rFonts w:ascii="Cambria Math" w:hAnsi="Cambria Math"/>
                  <w:sz w:val="24"/>
                  <w:szCs w:val="24"/>
                </w:rPr>
                <m:t>n</m:t>
              </m:r>
            </m:sup>
          </m:sSubSup>
          <m:sSup>
            <m:sSupPr>
              <m:ctrlPr>
                <w:rPr>
                  <w:rFonts w:ascii="Cambria Math" w:hAnsi="Cambria Math"/>
                  <w:i/>
                  <w:sz w:val="24"/>
                  <w:szCs w:val="24"/>
                </w:rPr>
              </m:ctrlPr>
            </m:sSupPr>
            <m:e>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r>
                <m:rPr>
                  <m:sty m:val="p"/>
                </m:rPr>
                <w:rPr>
                  <w:rFonts w:ascii="Cambria Math" w:eastAsiaTheme="minorEastAsia"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r>
                <m:rPr>
                  <m:sty m:val="p"/>
                </m:rPr>
                <w:rPr>
                  <w:rFonts w:ascii="Cambria Math" w:eastAsiaTheme="minorEastAsia"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 xml:space="preserve">) </m:t>
              </m:r>
            </m:e>
            <m:sup>
              <m:r>
                <w:rPr>
                  <w:rFonts w:ascii="Cambria Math" w:hAnsi="Cambria Math"/>
                  <w:sz w:val="24"/>
                  <w:szCs w:val="24"/>
                </w:rPr>
                <m:t>2</m:t>
              </m:r>
            </m:sup>
          </m:sSup>
        </m:oMath>
      </m:oMathPara>
    </w:p>
    <w:p w14:paraId="4729F88D" w14:textId="30311B61" w:rsidR="00FF256B" w:rsidRDefault="00FF256B" w:rsidP="00FF256B">
      <w:pPr>
        <w:ind w:left="360"/>
        <w:jc w:val="both"/>
        <w:rPr>
          <w:rFonts w:eastAsiaTheme="minorEastAsia"/>
          <w:sz w:val="24"/>
          <w:szCs w:val="24"/>
        </w:rPr>
      </w:pPr>
    </w:p>
    <w:p w14:paraId="4A351EF4" w14:textId="6E86675C" w:rsidR="00057C7D" w:rsidRDefault="00057C7D" w:rsidP="00057C7D">
      <w:pPr>
        <w:ind w:left="360"/>
        <w:jc w:val="both"/>
        <w:rPr>
          <w:rFonts w:eastAsiaTheme="minorEastAsia"/>
          <w:sz w:val="24"/>
          <w:szCs w:val="24"/>
        </w:rPr>
      </w:pPr>
      <w:r>
        <w:rPr>
          <w:sz w:val="24"/>
          <w:szCs w:val="24"/>
        </w:rPr>
        <w:t xml:space="preserve">Considering </w:t>
      </w:r>
      <m:oMath>
        <m:r>
          <w:rPr>
            <w:rFonts w:ascii="Cambria Math" w:hAnsi="Cambria Math"/>
            <w:sz w:val="24"/>
            <w:szCs w:val="24"/>
          </w:rPr>
          <m:t xml:space="preserve">U=[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r>
          <m:rPr>
            <m:sty m:val="p"/>
          </m:rPr>
          <w:rPr>
            <w:rFonts w:ascii="Cambria Math" w:eastAsiaTheme="minorEastAsia"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 xml:space="preserve"> y</m:t>
            </m:r>
          </m:e>
          <m:sub>
            <m:r>
              <w:rPr>
                <w:rFonts w:ascii="Cambria Math" w:hAnsi="Cambria Math"/>
                <w:sz w:val="24"/>
                <w:szCs w:val="24"/>
              </w:rPr>
              <m:t>i</m:t>
            </m:r>
          </m:sub>
        </m:sSub>
        <m:r>
          <w:rPr>
            <w:rFonts w:ascii="Cambria Math" w:hAnsi="Cambria Math"/>
            <w:sz w:val="24"/>
            <w:szCs w:val="24"/>
          </w:rPr>
          <m:t>-</m:t>
        </m:r>
        <m:r>
          <m:rPr>
            <m:sty m:val="p"/>
          </m:rPr>
          <w:rPr>
            <w:rFonts w:ascii="Cambria Math" w:eastAsiaTheme="minorEastAsia"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 xml:space="preserve"> ]</m:t>
        </m:r>
      </m:oMath>
      <w:r>
        <w:rPr>
          <w:rFonts w:eastAsiaTheme="minorEastAsia"/>
          <w:sz w:val="24"/>
          <w:szCs w:val="24"/>
        </w:rPr>
        <w:t xml:space="preserve">, and </w:t>
      </w:r>
      <m:oMath>
        <m:r>
          <w:rPr>
            <w:rFonts w:ascii="Cambria Math" w:eastAsiaTheme="minorEastAsia" w:hAnsi="Cambria Math"/>
            <w:sz w:val="24"/>
            <w:szCs w:val="24"/>
          </w:rPr>
          <m:t>N=</m:t>
        </m:r>
        <m:sSup>
          <m:sSupPr>
            <m:ctrlPr>
              <w:rPr>
                <w:rFonts w:ascii="Cambria Math" w:eastAsiaTheme="minorEastAsia" w:hAnsi="Cambria Math"/>
                <w:i/>
                <w:sz w:val="24"/>
                <w:szCs w:val="24"/>
              </w:rPr>
            </m:ctrlPr>
          </m:sSupPr>
          <m:e>
            <m:r>
              <w:rPr>
                <w:rFonts w:ascii="Cambria Math" w:eastAsiaTheme="minorEastAsia" w:hAnsi="Cambria Math"/>
                <w:sz w:val="24"/>
                <w:szCs w:val="24"/>
              </w:rPr>
              <m:t>[ a,  b ]</m:t>
            </m:r>
          </m:e>
          <m:sup>
            <m:r>
              <w:rPr>
                <w:rFonts w:ascii="Cambria Math" w:eastAsiaTheme="minorEastAsia" w:hAnsi="Cambria Math"/>
                <w:sz w:val="24"/>
                <w:szCs w:val="24"/>
              </w:rPr>
              <m:t>T</m:t>
            </m:r>
          </m:sup>
        </m:sSup>
      </m:oMath>
      <w:r>
        <w:rPr>
          <w:rFonts w:eastAsiaTheme="minorEastAsia"/>
          <w:sz w:val="24"/>
          <w:szCs w:val="24"/>
        </w:rPr>
        <w:t>. Then,</w:t>
      </w:r>
    </w:p>
    <w:p w14:paraId="35383839" w14:textId="77777777" w:rsidR="00057C7D" w:rsidRDefault="00057C7D" w:rsidP="00057C7D">
      <w:pPr>
        <w:ind w:left="360"/>
        <w:jc w:val="both"/>
        <w:rPr>
          <w:rFonts w:eastAsiaTheme="minorEastAsia"/>
          <w:sz w:val="24"/>
          <w:szCs w:val="24"/>
        </w:rPr>
      </w:pPr>
    </w:p>
    <w:p w14:paraId="09F66ECA" w14:textId="235792EB" w:rsidR="00057C7D" w:rsidRPr="00057C7D" w:rsidRDefault="00057C7D" w:rsidP="00057C7D">
      <w:pPr>
        <w:ind w:left="360"/>
        <w:jc w:val="both"/>
        <w:rPr>
          <w:rFonts w:eastAsiaTheme="minorEastAsia"/>
          <w:sz w:val="24"/>
          <w:szCs w:val="24"/>
        </w:rPr>
      </w:pPr>
      <m:oMathPara>
        <m:oMath>
          <m:r>
            <w:rPr>
              <w:rFonts w:ascii="Cambria Math" w:eastAsiaTheme="minorEastAsia" w:hAnsi="Cambria Math"/>
              <w:sz w:val="24"/>
              <w:szCs w:val="24"/>
            </w:rPr>
            <m:t xml:space="preserve">E= </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UN</m:t>
                  </m:r>
                </m:e>
              </m:d>
            </m:e>
            <m:sup>
              <m:r>
                <w:rPr>
                  <w:rFonts w:ascii="Cambria Math" w:eastAsiaTheme="minorEastAsia" w:hAnsi="Cambria Math"/>
                  <w:sz w:val="24"/>
                  <w:szCs w:val="24"/>
                </w:rPr>
                <m:t>T</m:t>
              </m:r>
            </m:sup>
          </m:sSup>
          <m:r>
            <w:rPr>
              <w:rFonts w:ascii="Cambria Math" w:eastAsiaTheme="minorEastAsia" w:hAnsi="Cambria Math"/>
              <w:sz w:val="24"/>
              <w:szCs w:val="24"/>
            </w:rPr>
            <m:t>(UN)</m:t>
          </m:r>
        </m:oMath>
      </m:oMathPara>
    </w:p>
    <w:p w14:paraId="71ABFFEF" w14:textId="48D1A9AA" w:rsidR="00057C7D" w:rsidRDefault="00057C7D" w:rsidP="00057C7D">
      <w:pPr>
        <w:ind w:left="360"/>
        <w:jc w:val="both"/>
        <w:rPr>
          <w:rFonts w:eastAsiaTheme="minorEastAsia"/>
          <w:sz w:val="24"/>
          <w:szCs w:val="24"/>
        </w:rPr>
      </w:pPr>
    </w:p>
    <w:p w14:paraId="2E66B91F" w14:textId="0719E216" w:rsidR="00057C7D" w:rsidRDefault="00057C7D" w:rsidP="00057C7D">
      <w:pPr>
        <w:ind w:left="360"/>
        <w:jc w:val="both"/>
        <w:rPr>
          <w:rFonts w:eastAsiaTheme="minorEastAsia"/>
          <w:sz w:val="24"/>
          <w:szCs w:val="24"/>
        </w:rPr>
      </w:pPr>
      <w:r>
        <w:rPr>
          <w:rFonts w:eastAsiaTheme="minorEastAsia"/>
          <w:sz w:val="24"/>
          <w:szCs w:val="24"/>
        </w:rPr>
        <w:t>Therefore, we need to find a value of N which minimizes the above error equation. Taking partial derivate with respect to N and setting it to zero.</w:t>
      </w:r>
    </w:p>
    <w:p w14:paraId="3B47070E" w14:textId="58A6CE9F" w:rsidR="00057C7D" w:rsidRPr="00057C7D" w:rsidRDefault="00FA5667" w:rsidP="00057C7D">
      <w:pPr>
        <w:jc w:val="center"/>
        <w:rPr>
          <w:rFonts w:eastAsiaTheme="minorEastAsia"/>
          <w:sz w:val="24"/>
          <w:szCs w:val="24"/>
        </w:rPr>
      </w:pPr>
      <m:oMathPara>
        <m:oMath>
          <m:f>
            <m:fPr>
              <m:ctrlPr>
                <w:rPr>
                  <w:rFonts w:ascii="Cambria Math" w:eastAsiaTheme="minorEastAsia" w:hAnsi="Cambria Math"/>
                  <w:i/>
                  <w:sz w:val="24"/>
                  <w:szCs w:val="24"/>
                </w:rPr>
              </m:ctrlPr>
            </m:fPr>
            <m:num>
              <m:r>
                <w:rPr>
                  <w:rFonts w:ascii="Cambria Math" w:hAnsi="Cambria Math"/>
                  <w:sz w:val="24"/>
                  <w:szCs w:val="24"/>
                </w:rPr>
                <m:t>∂E</m:t>
              </m:r>
            </m:num>
            <m:den>
              <m:r>
                <w:rPr>
                  <w:rFonts w:ascii="Cambria Math" w:hAnsi="Cambria Math"/>
                  <w:sz w:val="24"/>
                  <w:szCs w:val="24"/>
                </w:rPr>
                <m:t>∂N</m:t>
              </m:r>
            </m:den>
          </m:f>
          <m:r>
            <w:rPr>
              <w:rFonts w:ascii="Cambria Math" w:eastAsiaTheme="minorEastAsia" w:hAnsi="Cambria Math"/>
              <w:sz w:val="24"/>
              <w:szCs w:val="24"/>
            </w:rPr>
            <m:t>=0</m:t>
          </m:r>
        </m:oMath>
      </m:oMathPara>
    </w:p>
    <w:p w14:paraId="12519763" w14:textId="77777777" w:rsidR="00057C7D" w:rsidRDefault="00057C7D" w:rsidP="00057C7D">
      <w:pPr>
        <w:jc w:val="center"/>
        <w:rPr>
          <w:rFonts w:eastAsiaTheme="minorEastAsia"/>
          <w:sz w:val="24"/>
          <w:szCs w:val="24"/>
        </w:rPr>
      </w:pPr>
    </w:p>
    <w:p w14:paraId="5080C5EC" w14:textId="645F42EB" w:rsidR="00057C7D" w:rsidRPr="00057C7D" w:rsidRDefault="00FA5667" w:rsidP="00057C7D">
      <w:pPr>
        <w:ind w:left="360"/>
        <w:jc w:val="both"/>
        <w:rPr>
          <w:rFonts w:eastAsiaTheme="minorEastAsia"/>
          <w:sz w:val="24"/>
          <w:szCs w:val="24"/>
        </w:rPr>
      </w:pPr>
      <m:oMathPara>
        <m:oMath>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U</m:t>
                  </m:r>
                </m:e>
                <m:sup>
                  <m:r>
                    <w:rPr>
                      <w:rFonts w:ascii="Cambria Math" w:eastAsiaTheme="minorEastAsia" w:hAnsi="Cambria Math"/>
                      <w:sz w:val="24"/>
                      <w:szCs w:val="24"/>
                    </w:rPr>
                    <m:t>T</m:t>
                  </m:r>
                </m:sup>
              </m:sSup>
              <m:r>
                <w:rPr>
                  <w:rFonts w:ascii="Cambria Math" w:eastAsiaTheme="minorEastAsia" w:hAnsi="Cambria Math"/>
                  <w:sz w:val="24"/>
                  <w:szCs w:val="24"/>
                </w:rPr>
                <m:t>U</m:t>
              </m:r>
            </m:e>
          </m:d>
          <m:r>
            <w:rPr>
              <w:rFonts w:ascii="Cambria Math" w:eastAsiaTheme="minorEastAsia" w:hAnsi="Cambria Math"/>
              <w:sz w:val="24"/>
              <w:szCs w:val="24"/>
            </w:rPr>
            <m:t>N=0</m:t>
          </m:r>
        </m:oMath>
      </m:oMathPara>
    </w:p>
    <w:p w14:paraId="0AB39586" w14:textId="7E153810" w:rsidR="00FF256B" w:rsidRDefault="00057C7D" w:rsidP="00D07D88">
      <w:pPr>
        <w:ind w:left="360"/>
        <w:jc w:val="both"/>
        <w:rPr>
          <w:rFonts w:eastAsiaTheme="minorEastAsia"/>
          <w:sz w:val="24"/>
          <w:szCs w:val="24"/>
        </w:rPr>
      </w:pPr>
      <w:r>
        <w:rPr>
          <w:sz w:val="24"/>
          <w:szCs w:val="24"/>
        </w:rPr>
        <w:t xml:space="preserve">Let </w:t>
      </w:r>
      <m:oMath>
        <m:sSup>
          <m:sSupPr>
            <m:ctrlPr>
              <w:rPr>
                <w:rFonts w:ascii="Cambria Math" w:eastAsiaTheme="minorEastAsia" w:hAnsi="Cambria Math"/>
                <w:i/>
                <w:sz w:val="24"/>
                <w:szCs w:val="24"/>
              </w:rPr>
            </m:ctrlPr>
          </m:sSupPr>
          <m:e>
            <m:r>
              <w:rPr>
                <w:rFonts w:ascii="Cambria Math" w:eastAsiaTheme="minorEastAsia" w:hAnsi="Cambria Math"/>
                <w:sz w:val="24"/>
                <w:szCs w:val="24"/>
              </w:rPr>
              <m:t>U</m:t>
            </m:r>
          </m:e>
          <m:sup>
            <m:r>
              <w:rPr>
                <w:rFonts w:ascii="Cambria Math" w:eastAsiaTheme="minorEastAsia" w:hAnsi="Cambria Math"/>
                <w:sz w:val="24"/>
                <w:szCs w:val="24"/>
              </w:rPr>
              <m:t>T</m:t>
            </m:r>
          </m:sup>
        </m:sSup>
        <m:r>
          <w:rPr>
            <w:rFonts w:ascii="Cambria Math" w:eastAsiaTheme="minorEastAsia" w:hAnsi="Cambria Math"/>
            <w:sz w:val="24"/>
            <w:szCs w:val="24"/>
          </w:rPr>
          <m:t>U be A</m:t>
        </m:r>
      </m:oMath>
      <w:r w:rsidR="00C35A5E">
        <w:rPr>
          <w:rFonts w:eastAsiaTheme="minorEastAsia"/>
          <w:sz w:val="24"/>
          <w:szCs w:val="24"/>
        </w:rPr>
        <w:t>, then,</w:t>
      </w:r>
    </w:p>
    <w:p w14:paraId="0F14BFBE" w14:textId="77777777" w:rsidR="00C35A5E" w:rsidRDefault="00C35A5E" w:rsidP="00D07D88">
      <w:pPr>
        <w:ind w:left="360"/>
        <w:jc w:val="both"/>
        <w:rPr>
          <w:rFonts w:eastAsiaTheme="minorEastAsia"/>
          <w:sz w:val="24"/>
          <w:szCs w:val="24"/>
        </w:rPr>
      </w:pPr>
    </w:p>
    <w:p w14:paraId="4BBC1A1F" w14:textId="06FAA001" w:rsidR="00C35A5E" w:rsidRPr="00C35A5E" w:rsidRDefault="00C35A5E" w:rsidP="00C35A5E">
      <w:pPr>
        <w:ind w:left="360"/>
        <w:jc w:val="both"/>
        <w:rPr>
          <w:rFonts w:eastAsiaTheme="minorEastAsia"/>
          <w:sz w:val="24"/>
          <w:szCs w:val="24"/>
        </w:rPr>
      </w:pPr>
      <m:oMathPara>
        <m:oMath>
          <m:r>
            <w:rPr>
              <w:rFonts w:ascii="Cambria Math" w:eastAsiaTheme="minorEastAsia" w:hAnsi="Cambria Math"/>
              <w:sz w:val="24"/>
              <w:szCs w:val="24"/>
            </w:rPr>
            <m:t>AN=0</m:t>
          </m:r>
        </m:oMath>
      </m:oMathPara>
    </w:p>
    <w:p w14:paraId="57D90946" w14:textId="588D63C8" w:rsidR="00C35A5E" w:rsidRDefault="00C35A5E" w:rsidP="00C35A5E">
      <w:pPr>
        <w:ind w:left="360"/>
        <w:jc w:val="both"/>
        <w:rPr>
          <w:rFonts w:eastAsiaTheme="minorEastAsia"/>
          <w:sz w:val="24"/>
          <w:szCs w:val="24"/>
        </w:rPr>
      </w:pPr>
    </w:p>
    <w:p w14:paraId="507BEDFE" w14:textId="0F0A782B" w:rsidR="00C35A5E" w:rsidRDefault="00C35A5E" w:rsidP="00C35A5E">
      <w:pPr>
        <w:ind w:left="360"/>
        <w:jc w:val="both"/>
        <w:rPr>
          <w:rFonts w:eastAsiaTheme="minorEastAsia"/>
          <w:sz w:val="24"/>
          <w:szCs w:val="24"/>
        </w:rPr>
      </w:pPr>
      <w:r>
        <w:rPr>
          <w:rFonts w:eastAsiaTheme="minorEastAsia"/>
          <w:sz w:val="24"/>
          <w:szCs w:val="24"/>
        </w:rPr>
        <w:t>which is a homogenous overdetermined system of equations and can be solved by using the Singular Value Decomposition of A. The least square solution of this system of equation</w:t>
      </w:r>
      <w:r w:rsidR="006162F8">
        <w:rPr>
          <w:rFonts w:eastAsiaTheme="minorEastAsia"/>
          <w:sz w:val="24"/>
          <w:szCs w:val="24"/>
        </w:rPr>
        <w:t>s</w:t>
      </w:r>
      <w:r>
        <w:rPr>
          <w:rFonts w:eastAsiaTheme="minorEastAsia"/>
          <w:sz w:val="24"/>
          <w:szCs w:val="24"/>
        </w:rPr>
        <w:t xml:space="preserve"> is given by the last column of the V vector obtained after performing the SVD of A.</w:t>
      </w:r>
    </w:p>
    <w:p w14:paraId="0AE4CA57" w14:textId="6D6C25F7" w:rsidR="00C35A5E" w:rsidRDefault="00C35A5E" w:rsidP="00C35A5E">
      <w:pPr>
        <w:ind w:left="360"/>
        <w:jc w:val="both"/>
        <w:rPr>
          <w:rFonts w:eastAsiaTheme="minorEastAsia"/>
          <w:sz w:val="24"/>
          <w:szCs w:val="24"/>
        </w:rPr>
      </w:pPr>
    </w:p>
    <w:p w14:paraId="429802B6" w14:textId="0EB280A9" w:rsidR="006162F8" w:rsidRDefault="006162F8" w:rsidP="006162F8">
      <w:pPr>
        <w:ind w:left="360"/>
        <w:jc w:val="both"/>
        <w:rPr>
          <w:rFonts w:eastAsiaTheme="minorEastAsia"/>
          <w:color w:val="0070C0"/>
          <w:sz w:val="24"/>
          <w:szCs w:val="24"/>
        </w:rPr>
      </w:pPr>
      <w:r w:rsidRPr="006162F8">
        <w:rPr>
          <w:rFonts w:eastAsiaTheme="minorEastAsia"/>
          <w:color w:val="0070C0"/>
          <w:sz w:val="24"/>
          <w:szCs w:val="24"/>
        </w:rPr>
        <w:t xml:space="preserve">The advantage of </w:t>
      </w:r>
      <w:r>
        <w:rPr>
          <w:rFonts w:eastAsiaTheme="minorEastAsia"/>
          <w:color w:val="0070C0"/>
          <w:sz w:val="24"/>
          <w:szCs w:val="24"/>
        </w:rPr>
        <w:t>total</w:t>
      </w:r>
      <w:r w:rsidRPr="006162F8">
        <w:rPr>
          <w:rFonts w:eastAsiaTheme="minorEastAsia"/>
          <w:color w:val="0070C0"/>
          <w:sz w:val="24"/>
          <w:szCs w:val="24"/>
        </w:rPr>
        <w:t xml:space="preserve"> least square is that it </w:t>
      </w:r>
      <w:r>
        <w:rPr>
          <w:rFonts w:eastAsiaTheme="minorEastAsia"/>
          <w:color w:val="0070C0"/>
          <w:sz w:val="24"/>
          <w:szCs w:val="24"/>
        </w:rPr>
        <w:t>considers errors in both x and y</w:t>
      </w:r>
      <w:r w:rsidRPr="006162F8">
        <w:rPr>
          <w:rFonts w:eastAsiaTheme="minorEastAsia"/>
          <w:color w:val="0070C0"/>
          <w:sz w:val="24"/>
          <w:szCs w:val="24"/>
        </w:rPr>
        <w:t xml:space="preserve">. However, it is not </w:t>
      </w:r>
      <w:r>
        <w:rPr>
          <w:rFonts w:eastAsiaTheme="minorEastAsia"/>
          <w:color w:val="0070C0"/>
          <w:sz w:val="24"/>
          <w:szCs w:val="24"/>
        </w:rPr>
        <w:t>scale invariant</w:t>
      </w:r>
      <w:r w:rsidR="00B706C0">
        <w:rPr>
          <w:rFonts w:eastAsiaTheme="minorEastAsia"/>
          <w:color w:val="0070C0"/>
          <w:sz w:val="24"/>
          <w:szCs w:val="24"/>
        </w:rPr>
        <w:t xml:space="preserve"> and is penalized for outliers</w:t>
      </w:r>
      <w:r w:rsidRPr="006162F8">
        <w:rPr>
          <w:rFonts w:eastAsiaTheme="minorEastAsia"/>
          <w:color w:val="0070C0"/>
          <w:sz w:val="24"/>
          <w:szCs w:val="24"/>
        </w:rPr>
        <w:t>.</w:t>
      </w:r>
    </w:p>
    <w:p w14:paraId="51EDB925" w14:textId="77777777" w:rsidR="00EC5BF0" w:rsidRDefault="00EC5BF0" w:rsidP="006162F8">
      <w:pPr>
        <w:ind w:left="360"/>
        <w:jc w:val="both"/>
        <w:rPr>
          <w:rFonts w:eastAsiaTheme="minorEastAsia"/>
          <w:color w:val="0070C0"/>
          <w:sz w:val="24"/>
          <w:szCs w:val="24"/>
        </w:rPr>
      </w:pPr>
    </w:p>
    <w:p w14:paraId="1E92CBA0" w14:textId="7D17BFE6" w:rsidR="006162F8" w:rsidRDefault="006162F8" w:rsidP="006162F8">
      <w:pPr>
        <w:ind w:left="360"/>
        <w:jc w:val="both"/>
        <w:rPr>
          <w:rFonts w:eastAsiaTheme="minorEastAsia"/>
          <w:sz w:val="24"/>
          <w:szCs w:val="24"/>
        </w:rPr>
      </w:pPr>
      <w:r>
        <w:rPr>
          <w:rFonts w:eastAsiaTheme="minorEastAsia"/>
          <w:sz w:val="24"/>
          <w:szCs w:val="24"/>
        </w:rPr>
        <w:t xml:space="preserve">The plot for Linear Least Square and Total Least Square </w:t>
      </w:r>
      <w:r w:rsidR="00EC5BF0">
        <w:rPr>
          <w:rFonts w:eastAsiaTheme="minorEastAsia"/>
          <w:sz w:val="24"/>
          <w:szCs w:val="24"/>
        </w:rPr>
        <w:t>is</w:t>
      </w:r>
      <w:r>
        <w:rPr>
          <w:rFonts w:eastAsiaTheme="minorEastAsia"/>
          <w:sz w:val="24"/>
          <w:szCs w:val="24"/>
        </w:rPr>
        <w:t xml:space="preserve"> shown below in the same </w:t>
      </w:r>
      <w:r w:rsidR="00EC5BF0">
        <w:rPr>
          <w:rFonts w:eastAsiaTheme="minorEastAsia"/>
          <w:sz w:val="24"/>
          <w:szCs w:val="24"/>
        </w:rPr>
        <w:t>graph</w:t>
      </w:r>
      <w:r>
        <w:rPr>
          <w:rFonts w:eastAsiaTheme="minorEastAsia"/>
          <w:sz w:val="24"/>
          <w:szCs w:val="24"/>
        </w:rPr>
        <w:t xml:space="preserve"> for better comparative visualization.</w:t>
      </w:r>
    </w:p>
    <w:p w14:paraId="5A8CB72B" w14:textId="77777777" w:rsidR="00EC5BF0" w:rsidRDefault="00EC5BF0" w:rsidP="006162F8">
      <w:pPr>
        <w:ind w:left="360"/>
        <w:jc w:val="both"/>
        <w:rPr>
          <w:rFonts w:eastAsiaTheme="minorEastAsia"/>
          <w:sz w:val="24"/>
          <w:szCs w:val="24"/>
        </w:rPr>
      </w:pPr>
    </w:p>
    <w:p w14:paraId="68F964AC" w14:textId="773884DF" w:rsidR="006162F8" w:rsidRPr="005364AD" w:rsidRDefault="00EC5BF0" w:rsidP="005364AD">
      <w:pPr>
        <w:ind w:left="360"/>
        <w:jc w:val="center"/>
        <w:rPr>
          <w:sz w:val="24"/>
          <w:szCs w:val="24"/>
        </w:rPr>
      </w:pPr>
      <w:r>
        <w:rPr>
          <w:rFonts w:eastAsiaTheme="minorEastAsia"/>
          <w:noProof/>
          <w:sz w:val="24"/>
          <w:szCs w:val="24"/>
        </w:rPr>
        <w:drawing>
          <wp:inline distT="0" distB="0" distL="0" distR="0" wp14:anchorId="4E28F243" wp14:editId="56F621CD">
            <wp:extent cx="3776870" cy="2902853"/>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l="799" t="6596" r="9394" b="1472"/>
                    <a:stretch/>
                  </pic:blipFill>
                  <pic:spPr bwMode="auto">
                    <a:xfrm>
                      <a:off x="0" y="0"/>
                      <a:ext cx="3785492" cy="2909480"/>
                    </a:xfrm>
                    <a:prstGeom prst="rect">
                      <a:avLst/>
                    </a:prstGeom>
                    <a:ln>
                      <a:noFill/>
                    </a:ln>
                    <a:extLst>
                      <a:ext uri="{53640926-AAD7-44D8-BBD7-CCE9431645EC}">
                        <a14:shadowObscured xmlns:a14="http://schemas.microsoft.com/office/drawing/2010/main"/>
                      </a:ext>
                    </a:extLst>
                  </pic:spPr>
                </pic:pic>
              </a:graphicData>
            </a:graphic>
          </wp:inline>
        </w:drawing>
      </w:r>
    </w:p>
    <w:p w14:paraId="5C4BE77C" w14:textId="6F38B4D1" w:rsidR="00C35A5E" w:rsidRDefault="006162F8" w:rsidP="00D07D88">
      <w:pPr>
        <w:ind w:left="360"/>
        <w:jc w:val="both"/>
        <w:rPr>
          <w:sz w:val="24"/>
          <w:szCs w:val="24"/>
        </w:rPr>
      </w:pPr>
      <w:r w:rsidRPr="006162F8">
        <w:rPr>
          <w:b/>
          <w:bCs/>
          <w:sz w:val="24"/>
          <w:szCs w:val="24"/>
        </w:rPr>
        <w:lastRenderedPageBreak/>
        <w:t>RANSAC line fitting</w:t>
      </w:r>
      <w:r>
        <w:rPr>
          <w:sz w:val="24"/>
          <w:szCs w:val="24"/>
        </w:rPr>
        <w:t xml:space="preserve">: </w:t>
      </w:r>
      <w:r w:rsidR="00EC5BF0">
        <w:rPr>
          <w:sz w:val="24"/>
          <w:szCs w:val="24"/>
        </w:rPr>
        <w:t xml:space="preserve">The RANSAC algorithm stands for </w:t>
      </w:r>
      <w:r w:rsidR="00EC5BF0" w:rsidRPr="00EC5BF0">
        <w:rPr>
          <w:b/>
          <w:bCs/>
          <w:sz w:val="24"/>
          <w:szCs w:val="24"/>
        </w:rPr>
        <w:t>Ran</w:t>
      </w:r>
      <w:r w:rsidR="00EC5BF0">
        <w:rPr>
          <w:sz w:val="24"/>
          <w:szCs w:val="24"/>
        </w:rPr>
        <w:t xml:space="preserve">dom </w:t>
      </w:r>
      <w:r w:rsidR="00EC5BF0" w:rsidRPr="00EC5BF0">
        <w:rPr>
          <w:b/>
          <w:bCs/>
          <w:sz w:val="24"/>
          <w:szCs w:val="24"/>
        </w:rPr>
        <w:t>Sa</w:t>
      </w:r>
      <w:r w:rsidR="00EC5BF0">
        <w:rPr>
          <w:sz w:val="24"/>
          <w:szCs w:val="24"/>
        </w:rPr>
        <w:t xml:space="preserve">mple </w:t>
      </w:r>
      <w:r w:rsidR="00EC5BF0" w:rsidRPr="00EC5BF0">
        <w:rPr>
          <w:b/>
          <w:bCs/>
          <w:sz w:val="24"/>
          <w:szCs w:val="24"/>
        </w:rPr>
        <w:t>C</w:t>
      </w:r>
      <w:r w:rsidR="00EC5BF0">
        <w:rPr>
          <w:sz w:val="24"/>
          <w:szCs w:val="24"/>
        </w:rPr>
        <w:t>onsensus.</w:t>
      </w:r>
    </w:p>
    <w:p w14:paraId="6D7D9741" w14:textId="06209705" w:rsidR="00EC5BF0" w:rsidRDefault="00EC5BF0" w:rsidP="00D07D88">
      <w:pPr>
        <w:ind w:left="360"/>
        <w:jc w:val="both"/>
        <w:rPr>
          <w:sz w:val="24"/>
          <w:szCs w:val="24"/>
        </w:rPr>
      </w:pPr>
    </w:p>
    <w:p w14:paraId="2B4E5EC7" w14:textId="4B79B7F7" w:rsidR="00EC5BF0" w:rsidRDefault="00EC5BF0" w:rsidP="00D07D88">
      <w:pPr>
        <w:ind w:left="360"/>
        <w:jc w:val="both"/>
        <w:rPr>
          <w:sz w:val="24"/>
          <w:szCs w:val="24"/>
        </w:rPr>
      </w:pPr>
      <w:r>
        <w:rPr>
          <w:sz w:val="24"/>
          <w:szCs w:val="24"/>
        </w:rPr>
        <w:t>To fit a line using RANSAC we follow the follow steps:</w:t>
      </w:r>
    </w:p>
    <w:p w14:paraId="7B205567" w14:textId="74E7B43D" w:rsidR="00EC5BF0" w:rsidRDefault="00EC5BF0" w:rsidP="00EC5BF0">
      <w:pPr>
        <w:pStyle w:val="ListParagraph"/>
        <w:numPr>
          <w:ilvl w:val="0"/>
          <w:numId w:val="30"/>
        </w:numPr>
        <w:jc w:val="both"/>
        <w:rPr>
          <w:sz w:val="24"/>
          <w:szCs w:val="24"/>
        </w:rPr>
      </w:pPr>
      <w:r>
        <w:rPr>
          <w:sz w:val="24"/>
          <w:szCs w:val="24"/>
        </w:rPr>
        <w:t>Select the minimum number of random points required to fit a line, i.e. 2.</w:t>
      </w:r>
    </w:p>
    <w:p w14:paraId="787B188E" w14:textId="77FA7879" w:rsidR="00EC5BF0" w:rsidRDefault="00EC5BF0" w:rsidP="00EC5BF0">
      <w:pPr>
        <w:pStyle w:val="ListParagraph"/>
        <w:numPr>
          <w:ilvl w:val="0"/>
          <w:numId w:val="30"/>
        </w:numPr>
        <w:jc w:val="both"/>
        <w:rPr>
          <w:sz w:val="24"/>
          <w:szCs w:val="24"/>
        </w:rPr>
      </w:pPr>
      <w:r>
        <w:rPr>
          <w:sz w:val="24"/>
          <w:szCs w:val="24"/>
        </w:rPr>
        <w:t>Attempt to fit a curve using Linear Least Square line fitting method using the two points.</w:t>
      </w:r>
    </w:p>
    <w:p w14:paraId="5EECC4F3" w14:textId="77116E9F" w:rsidR="00EC5BF0" w:rsidRDefault="00EC5BF0" w:rsidP="00EC5BF0">
      <w:pPr>
        <w:pStyle w:val="ListParagraph"/>
        <w:numPr>
          <w:ilvl w:val="0"/>
          <w:numId w:val="30"/>
        </w:numPr>
        <w:jc w:val="both"/>
        <w:rPr>
          <w:sz w:val="24"/>
          <w:szCs w:val="24"/>
        </w:rPr>
      </w:pPr>
      <w:r>
        <w:rPr>
          <w:sz w:val="24"/>
          <w:szCs w:val="24"/>
        </w:rPr>
        <w:t>Calculate the error for all the data points with respect to the line obtained from the above line fit as:</w:t>
      </w:r>
    </w:p>
    <w:p w14:paraId="7A098D53" w14:textId="03CC2099" w:rsidR="00195CCD" w:rsidRPr="00195CCD" w:rsidRDefault="00195CCD" w:rsidP="00195CCD">
      <w:pPr>
        <w:pStyle w:val="ListParagraph"/>
        <w:ind w:left="1080"/>
        <w:jc w:val="both"/>
        <w:rPr>
          <w:rFonts w:eastAsiaTheme="minorEastAsia"/>
          <w:sz w:val="24"/>
          <w:szCs w:val="24"/>
        </w:rPr>
      </w:pPr>
      <m:oMathPara>
        <m:oMath>
          <m:r>
            <w:rPr>
              <w:rFonts w:ascii="Cambria Math" w:hAnsi="Cambria Math"/>
              <w:sz w:val="24"/>
              <w:szCs w:val="24"/>
            </w:rPr>
            <m:t xml:space="preserve">E= </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-a) </m:t>
              </m:r>
            </m:e>
            <m:sup>
              <m:r>
                <w:rPr>
                  <w:rFonts w:ascii="Cambria Math" w:hAnsi="Cambria Math"/>
                  <w:sz w:val="24"/>
                  <w:szCs w:val="24"/>
                </w:rPr>
                <m:t>2</m:t>
              </m:r>
            </m:sup>
          </m:sSup>
        </m:oMath>
      </m:oMathPara>
    </w:p>
    <w:p w14:paraId="72CDBFB2" w14:textId="440D356A" w:rsidR="00EC5BF0" w:rsidRDefault="00195CCD" w:rsidP="00195CCD">
      <w:pPr>
        <w:pStyle w:val="ListParagraph"/>
        <w:numPr>
          <w:ilvl w:val="0"/>
          <w:numId w:val="30"/>
        </w:numPr>
        <w:jc w:val="both"/>
        <w:rPr>
          <w:sz w:val="24"/>
          <w:szCs w:val="24"/>
        </w:rPr>
      </w:pPr>
      <w:r>
        <w:rPr>
          <w:sz w:val="24"/>
          <w:szCs w:val="24"/>
        </w:rPr>
        <w:t>Mark all points below the error threshold as inliers and the rest as outliers</w:t>
      </w:r>
    </w:p>
    <w:p w14:paraId="0B036435" w14:textId="2BCEE63D" w:rsidR="00195CCD" w:rsidRDefault="00195CCD" w:rsidP="00195CCD">
      <w:pPr>
        <w:pStyle w:val="ListParagraph"/>
        <w:numPr>
          <w:ilvl w:val="0"/>
          <w:numId w:val="30"/>
        </w:numPr>
        <w:jc w:val="both"/>
        <w:rPr>
          <w:sz w:val="24"/>
          <w:szCs w:val="24"/>
        </w:rPr>
      </w:pPr>
      <w:r w:rsidRPr="00195CCD">
        <w:rPr>
          <w:sz w:val="24"/>
          <w:szCs w:val="24"/>
        </w:rPr>
        <w:t>Continue this process for N iterations and return a and b for the line which gives us the maximum number of inliers or if the desired ratio of inliers to outliers is obtained</w:t>
      </w:r>
      <w:r>
        <w:rPr>
          <w:sz w:val="24"/>
          <w:szCs w:val="24"/>
        </w:rPr>
        <w:t>.</w:t>
      </w:r>
    </w:p>
    <w:p w14:paraId="7729AB4A" w14:textId="77777777" w:rsidR="00026FD9" w:rsidRDefault="00026FD9" w:rsidP="00026FD9">
      <w:pPr>
        <w:ind w:left="360"/>
        <w:jc w:val="both"/>
        <w:rPr>
          <w:sz w:val="24"/>
          <w:szCs w:val="24"/>
        </w:rPr>
      </w:pPr>
    </w:p>
    <w:p w14:paraId="2F8FFDFE" w14:textId="3D226112" w:rsidR="00026FD9" w:rsidRDefault="00026FD9" w:rsidP="00026FD9">
      <w:pPr>
        <w:ind w:left="360"/>
        <w:jc w:val="both"/>
        <w:rPr>
          <w:sz w:val="24"/>
          <w:szCs w:val="24"/>
        </w:rPr>
      </w:pPr>
      <w:r w:rsidRPr="00026FD9">
        <w:rPr>
          <w:sz w:val="24"/>
          <w:szCs w:val="24"/>
        </w:rPr>
        <w:t>T</w:t>
      </w:r>
      <w:r w:rsidR="00195CCD" w:rsidRPr="00026FD9">
        <w:rPr>
          <w:sz w:val="24"/>
          <w:szCs w:val="24"/>
        </w:rPr>
        <w:t xml:space="preserve">he number of </w:t>
      </w:r>
      <w:r w:rsidRPr="00026FD9">
        <w:rPr>
          <w:sz w:val="24"/>
          <w:szCs w:val="24"/>
        </w:rPr>
        <w:t>iterations</w:t>
      </w:r>
      <w:r w:rsidR="00195CCD" w:rsidRPr="00026FD9">
        <w:rPr>
          <w:sz w:val="24"/>
          <w:szCs w:val="24"/>
        </w:rPr>
        <w:t>, N, is chosen high enough to ensure the probability p</w:t>
      </w:r>
      <w:r w:rsidRPr="00026FD9">
        <w:rPr>
          <w:sz w:val="24"/>
          <w:szCs w:val="24"/>
        </w:rPr>
        <w:t xml:space="preserve">, that at least one of the sets of random samples </w:t>
      </w:r>
      <w:r>
        <w:rPr>
          <w:sz w:val="24"/>
          <w:szCs w:val="24"/>
        </w:rPr>
        <w:t>does not include an outlier. If u represents the probability that any selected data point is an inlier and v = 1 – u, the probability of observing an outlier. N iterations of the minimum number of points denoted m are required, where [1]</w:t>
      </w:r>
    </w:p>
    <w:p w14:paraId="5E7C1787" w14:textId="00E0709E" w:rsidR="00026FD9" w:rsidRDefault="00026FD9" w:rsidP="00026FD9">
      <w:pPr>
        <w:ind w:left="360"/>
        <w:jc w:val="both"/>
        <w:rPr>
          <w:sz w:val="24"/>
          <w:szCs w:val="24"/>
        </w:rPr>
      </w:pPr>
      <m:oMathPara>
        <m:oMath>
          <m:r>
            <w:rPr>
              <w:rFonts w:ascii="Cambria Math" w:hAnsi="Cambria Math"/>
              <w:sz w:val="24"/>
              <w:szCs w:val="24"/>
            </w:rPr>
            <m:t>1-p=</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m</m:t>
                  </m:r>
                </m:sup>
              </m:sSup>
              <m:r>
                <w:rPr>
                  <w:rFonts w:ascii="Cambria Math" w:hAnsi="Cambria Math"/>
                  <w:sz w:val="24"/>
                  <w:szCs w:val="24"/>
                </w:rPr>
                <m:t>)</m:t>
              </m:r>
            </m:e>
            <m:sup>
              <m:r>
                <w:rPr>
                  <w:rFonts w:ascii="Cambria Math" w:hAnsi="Cambria Math"/>
                  <w:sz w:val="24"/>
                  <w:szCs w:val="24"/>
                </w:rPr>
                <m:t>N</m:t>
              </m:r>
            </m:sup>
          </m:sSup>
        </m:oMath>
      </m:oMathPara>
    </w:p>
    <w:p w14:paraId="7067A57E" w14:textId="191EDEFA" w:rsidR="00026FD9" w:rsidRDefault="00026FD9" w:rsidP="00026FD9">
      <w:pPr>
        <w:ind w:left="360"/>
        <w:jc w:val="both"/>
        <w:rPr>
          <w:sz w:val="24"/>
          <w:szCs w:val="24"/>
        </w:rPr>
      </w:pPr>
    </w:p>
    <w:p w14:paraId="505CEDAB" w14:textId="3B6206B9" w:rsidR="00026FD9" w:rsidRDefault="00026FD9" w:rsidP="00026FD9">
      <w:pPr>
        <w:ind w:left="360"/>
        <w:jc w:val="both"/>
        <w:rPr>
          <w:sz w:val="24"/>
          <w:szCs w:val="24"/>
        </w:rPr>
      </w:pPr>
      <w:r>
        <w:rPr>
          <w:sz w:val="24"/>
          <w:szCs w:val="24"/>
        </w:rPr>
        <w:t>and thus, by taking log on both sides of the equation, we get,</w:t>
      </w:r>
    </w:p>
    <w:p w14:paraId="6B912C6B" w14:textId="03879F91" w:rsidR="00026FD9" w:rsidRDefault="00026FD9" w:rsidP="00026FD9">
      <w:pPr>
        <w:ind w:left="360"/>
        <w:jc w:val="both"/>
        <w:rPr>
          <w:sz w:val="24"/>
          <w:szCs w:val="24"/>
        </w:rPr>
      </w:pPr>
      <m:oMathPara>
        <m:oMath>
          <m:r>
            <w:rPr>
              <w:rFonts w:ascii="Cambria Math" w:hAnsi="Cambria Math"/>
              <w:sz w:val="24"/>
              <w:szCs w:val="24"/>
            </w:rPr>
            <m:t>N=</m:t>
          </m:r>
          <m:f>
            <m:fPr>
              <m:ctrlPr>
                <w:rPr>
                  <w:rFonts w:ascii="Cambria Math" w:hAnsi="Cambria Math"/>
                  <w:i/>
                  <w:sz w:val="24"/>
                  <w:szCs w:val="24"/>
                </w:rPr>
              </m:ctrlPr>
            </m:fPr>
            <m:num>
              <m:r>
                <m:rPr>
                  <m:sty m:val="p"/>
                </m:rPr>
                <w:rPr>
                  <w:rFonts w:ascii="Cambria Math" w:hAnsi="Cambria Math"/>
                  <w:sz w:val="24"/>
                  <w:szCs w:val="24"/>
                </w:rPr>
                <m:t>log⁡</m:t>
              </m:r>
              <m:r>
                <w:rPr>
                  <w:rFonts w:ascii="Cambria Math" w:hAnsi="Cambria Math"/>
                  <w:sz w:val="24"/>
                  <w:szCs w:val="24"/>
                </w:rPr>
                <m:t>(1-p)</m:t>
              </m:r>
            </m:num>
            <m:den>
              <m:r>
                <m:rPr>
                  <m:sty m:val="p"/>
                </m:rPr>
                <w:rPr>
                  <w:rFonts w:ascii="Cambria Math" w:hAnsi="Cambria Math"/>
                  <w:sz w:val="24"/>
                  <w:szCs w:val="24"/>
                </w:rPr>
                <m:t>log⁡</m:t>
              </m:r>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1-v</m:t>
                      </m:r>
                    </m:e>
                  </m:d>
                </m:e>
                <m:sup>
                  <m:r>
                    <w:rPr>
                      <w:rFonts w:ascii="Cambria Math" w:hAnsi="Cambria Math"/>
                      <w:sz w:val="24"/>
                      <w:szCs w:val="24"/>
                    </w:rPr>
                    <m:t>m</m:t>
                  </m:r>
                </m:sup>
              </m:sSup>
              <m:r>
                <w:rPr>
                  <w:rFonts w:ascii="Cambria Math" w:hAnsi="Cambria Math"/>
                  <w:sz w:val="24"/>
                  <w:szCs w:val="24"/>
                </w:rPr>
                <m:t>)</m:t>
              </m:r>
            </m:den>
          </m:f>
        </m:oMath>
      </m:oMathPara>
    </w:p>
    <w:p w14:paraId="49B37F0D" w14:textId="33946346" w:rsidR="00026FD9" w:rsidRDefault="00026FD9" w:rsidP="00026FD9">
      <w:pPr>
        <w:ind w:left="360"/>
        <w:jc w:val="both"/>
        <w:rPr>
          <w:sz w:val="24"/>
          <w:szCs w:val="24"/>
        </w:rPr>
      </w:pPr>
    </w:p>
    <w:p w14:paraId="5EB142BA" w14:textId="7D0D4B77" w:rsidR="00C302E5" w:rsidRDefault="00C302E5" w:rsidP="00026FD9">
      <w:pPr>
        <w:ind w:left="360"/>
        <w:jc w:val="both"/>
        <w:rPr>
          <w:sz w:val="24"/>
          <w:szCs w:val="24"/>
        </w:rPr>
      </w:pPr>
      <w:r>
        <w:rPr>
          <w:sz w:val="24"/>
          <w:szCs w:val="24"/>
        </w:rPr>
        <w:t xml:space="preserve">Since random points are chosen every time we run this routine, there is a possibility of minor variations in our resultant line. Therefore, an additional step can be added where we compute the least square estimated line for only the inliers after N iterations. This is implemented in code by using an optional “optimal_fit” flag which is disabled by default </w:t>
      </w:r>
      <w:r w:rsidR="005364AD">
        <w:rPr>
          <w:sz w:val="24"/>
          <w:szCs w:val="24"/>
        </w:rPr>
        <w:t>to</w:t>
      </w:r>
      <w:r>
        <w:rPr>
          <w:sz w:val="24"/>
          <w:szCs w:val="24"/>
        </w:rPr>
        <w:t xml:space="preserve"> facilitate a fair analysis between Linear Least Square, Total Least Square and RANSAC.</w:t>
      </w:r>
    </w:p>
    <w:p w14:paraId="453CFBD4" w14:textId="0215182F" w:rsidR="00026FD9" w:rsidRDefault="00026FD9" w:rsidP="00026FD9">
      <w:pPr>
        <w:ind w:left="360"/>
        <w:jc w:val="both"/>
        <w:rPr>
          <w:sz w:val="24"/>
          <w:szCs w:val="24"/>
        </w:rPr>
      </w:pPr>
    </w:p>
    <w:p w14:paraId="7E4D719A" w14:textId="1AF65D41" w:rsidR="005364AD" w:rsidRDefault="005364AD" w:rsidP="00026FD9">
      <w:pPr>
        <w:ind w:left="360"/>
        <w:jc w:val="both"/>
        <w:rPr>
          <w:sz w:val="24"/>
          <w:szCs w:val="24"/>
        </w:rPr>
      </w:pPr>
      <w:r>
        <w:rPr>
          <w:sz w:val="24"/>
          <w:szCs w:val="24"/>
        </w:rPr>
        <w:t>The RANSAC line fit plot is shown below.</w:t>
      </w:r>
    </w:p>
    <w:p w14:paraId="78643BCF" w14:textId="1AF65D41" w:rsidR="005364AD" w:rsidRDefault="005364AD" w:rsidP="005364AD">
      <w:pPr>
        <w:ind w:left="360"/>
        <w:jc w:val="center"/>
        <w:rPr>
          <w:sz w:val="24"/>
          <w:szCs w:val="24"/>
        </w:rPr>
      </w:pPr>
      <w:r>
        <w:rPr>
          <w:noProof/>
          <w:sz w:val="24"/>
          <w:szCs w:val="24"/>
        </w:rPr>
        <w:drawing>
          <wp:inline distT="0" distB="0" distL="0" distR="0" wp14:anchorId="3E576A96" wp14:editId="56C44490">
            <wp:extent cx="4385874" cy="3347499"/>
            <wp:effectExtent l="0" t="0" r="0" b="571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l="680" t="6519" r="9177" b="1846"/>
                    <a:stretch/>
                  </pic:blipFill>
                  <pic:spPr bwMode="auto">
                    <a:xfrm>
                      <a:off x="0" y="0"/>
                      <a:ext cx="4399942" cy="3358236"/>
                    </a:xfrm>
                    <a:prstGeom prst="rect">
                      <a:avLst/>
                    </a:prstGeom>
                    <a:ln>
                      <a:noFill/>
                    </a:ln>
                    <a:extLst>
                      <a:ext uri="{53640926-AAD7-44D8-BBD7-CCE9431645EC}">
                        <a14:shadowObscured xmlns:a14="http://schemas.microsoft.com/office/drawing/2010/main"/>
                      </a:ext>
                    </a:extLst>
                  </pic:spPr>
                </pic:pic>
              </a:graphicData>
            </a:graphic>
          </wp:inline>
        </w:drawing>
      </w:r>
    </w:p>
    <w:p w14:paraId="430C84F4" w14:textId="70FE9A0D" w:rsidR="00026FD9" w:rsidRDefault="00026FD9" w:rsidP="00026FD9">
      <w:pPr>
        <w:ind w:left="360"/>
        <w:jc w:val="both"/>
        <w:rPr>
          <w:sz w:val="24"/>
          <w:szCs w:val="24"/>
        </w:rPr>
      </w:pPr>
    </w:p>
    <w:p w14:paraId="2A2D3EBD" w14:textId="2F632E96" w:rsidR="00B706C0" w:rsidRDefault="00B706C0" w:rsidP="00B706C0">
      <w:pPr>
        <w:ind w:left="360"/>
        <w:jc w:val="both"/>
        <w:rPr>
          <w:rFonts w:eastAsiaTheme="minorEastAsia"/>
          <w:color w:val="0070C0"/>
          <w:sz w:val="24"/>
          <w:szCs w:val="24"/>
        </w:rPr>
      </w:pPr>
      <w:r w:rsidRPr="006162F8">
        <w:rPr>
          <w:rFonts w:eastAsiaTheme="minorEastAsia"/>
          <w:color w:val="0070C0"/>
          <w:sz w:val="24"/>
          <w:szCs w:val="24"/>
        </w:rPr>
        <w:t xml:space="preserve">The advantage of </w:t>
      </w:r>
      <w:r>
        <w:rPr>
          <w:rFonts w:eastAsiaTheme="minorEastAsia"/>
          <w:color w:val="0070C0"/>
          <w:sz w:val="24"/>
          <w:szCs w:val="24"/>
        </w:rPr>
        <w:t>RANSAC</w:t>
      </w:r>
      <w:r w:rsidRPr="006162F8">
        <w:rPr>
          <w:rFonts w:eastAsiaTheme="minorEastAsia"/>
          <w:color w:val="0070C0"/>
          <w:sz w:val="24"/>
          <w:szCs w:val="24"/>
        </w:rPr>
        <w:t xml:space="preserve"> is that it </w:t>
      </w:r>
      <w:r>
        <w:rPr>
          <w:rFonts w:eastAsiaTheme="minorEastAsia"/>
          <w:color w:val="0070C0"/>
          <w:sz w:val="24"/>
          <w:szCs w:val="24"/>
        </w:rPr>
        <w:t>robust to outliers</w:t>
      </w:r>
      <w:r w:rsidRPr="006162F8">
        <w:rPr>
          <w:rFonts w:eastAsiaTheme="minorEastAsia"/>
          <w:color w:val="0070C0"/>
          <w:sz w:val="24"/>
          <w:szCs w:val="24"/>
        </w:rPr>
        <w:t xml:space="preserve">. </w:t>
      </w:r>
      <w:r w:rsidRPr="00B706C0">
        <w:rPr>
          <w:rFonts w:eastAsiaTheme="minorEastAsia"/>
          <w:color w:val="0070C0"/>
          <w:sz w:val="24"/>
          <w:szCs w:val="24"/>
        </w:rPr>
        <w:t xml:space="preserve">A disadvantage of RANSAC is that there is no upper </w:t>
      </w:r>
      <w:r>
        <w:rPr>
          <w:rFonts w:eastAsiaTheme="minorEastAsia"/>
          <w:color w:val="0070C0"/>
          <w:sz w:val="24"/>
          <w:szCs w:val="24"/>
        </w:rPr>
        <w:t>limit</w:t>
      </w:r>
      <w:r w:rsidRPr="00B706C0">
        <w:rPr>
          <w:rFonts w:eastAsiaTheme="minorEastAsia"/>
          <w:color w:val="0070C0"/>
          <w:sz w:val="24"/>
          <w:szCs w:val="24"/>
        </w:rPr>
        <w:t xml:space="preserve"> on the time it takes to compute these parameters. When the number of iterations computed is limited</w:t>
      </w:r>
      <w:r>
        <w:rPr>
          <w:rFonts w:eastAsiaTheme="minorEastAsia"/>
          <w:color w:val="0070C0"/>
          <w:sz w:val="24"/>
          <w:szCs w:val="24"/>
        </w:rPr>
        <w:t>,</w:t>
      </w:r>
      <w:r w:rsidRPr="00B706C0">
        <w:rPr>
          <w:rFonts w:eastAsiaTheme="minorEastAsia"/>
          <w:color w:val="0070C0"/>
          <w:sz w:val="24"/>
          <w:szCs w:val="24"/>
        </w:rPr>
        <w:t xml:space="preserve"> the solution obtained may not be optimal</w:t>
      </w:r>
      <w:r>
        <w:rPr>
          <w:rFonts w:eastAsiaTheme="minorEastAsia"/>
          <w:color w:val="0070C0"/>
          <w:sz w:val="24"/>
          <w:szCs w:val="24"/>
        </w:rPr>
        <w:t>.</w:t>
      </w:r>
    </w:p>
    <w:p w14:paraId="5A16951C" w14:textId="77777777" w:rsidR="00B706C0" w:rsidRDefault="00B706C0" w:rsidP="00B706C0">
      <w:pPr>
        <w:ind w:left="360"/>
        <w:jc w:val="both"/>
        <w:rPr>
          <w:rFonts w:eastAsiaTheme="minorEastAsia"/>
          <w:color w:val="0070C0"/>
          <w:sz w:val="24"/>
          <w:szCs w:val="24"/>
        </w:rPr>
      </w:pPr>
    </w:p>
    <w:p w14:paraId="21122793" w14:textId="0AFEFB0D" w:rsidR="005364AD" w:rsidRDefault="005364AD" w:rsidP="005364AD">
      <w:pPr>
        <w:ind w:left="360"/>
        <w:rPr>
          <w:sz w:val="24"/>
          <w:szCs w:val="24"/>
        </w:rPr>
      </w:pPr>
      <w:r w:rsidRPr="00C302E5">
        <w:rPr>
          <w:sz w:val="24"/>
          <w:szCs w:val="24"/>
        </w:rPr>
        <w:t xml:space="preserve">The python implementation of the </w:t>
      </w:r>
      <w:r>
        <w:rPr>
          <w:sz w:val="24"/>
          <w:szCs w:val="24"/>
        </w:rPr>
        <w:t>Linear Least Square, Total Least Square</w:t>
      </w:r>
      <w:r w:rsidR="00B706C0">
        <w:rPr>
          <w:sz w:val="24"/>
          <w:szCs w:val="24"/>
        </w:rPr>
        <w:t xml:space="preserve"> and RANSAC </w:t>
      </w:r>
      <w:r w:rsidRPr="00C302E5">
        <w:rPr>
          <w:sz w:val="24"/>
          <w:szCs w:val="24"/>
        </w:rPr>
        <w:t xml:space="preserve">is present in the </w:t>
      </w:r>
      <w:r w:rsidRPr="00C302E5">
        <w:rPr>
          <w:i/>
          <w:iCs/>
          <w:sz w:val="24"/>
          <w:szCs w:val="24"/>
        </w:rPr>
        <w:t>Q</w:t>
      </w:r>
      <w:r>
        <w:rPr>
          <w:i/>
          <w:iCs/>
          <w:sz w:val="24"/>
          <w:szCs w:val="24"/>
        </w:rPr>
        <w:t>2</w:t>
      </w:r>
      <w:r w:rsidRPr="00C302E5">
        <w:rPr>
          <w:sz w:val="24"/>
          <w:szCs w:val="24"/>
        </w:rPr>
        <w:t xml:space="preserve"> section of the file </w:t>
      </w:r>
      <w:r w:rsidRPr="00C302E5">
        <w:rPr>
          <w:b/>
          <w:bCs/>
          <w:i/>
          <w:iCs/>
          <w:color w:val="5B9BD5" w:themeColor="accent1"/>
          <w:sz w:val="24"/>
          <w:szCs w:val="24"/>
        </w:rPr>
        <w:t>P3.py</w:t>
      </w:r>
      <w:r w:rsidRPr="00C302E5">
        <w:rPr>
          <w:sz w:val="24"/>
          <w:szCs w:val="24"/>
        </w:rPr>
        <w:t>.</w:t>
      </w:r>
    </w:p>
    <w:p w14:paraId="72F1CAEE" w14:textId="410308EB" w:rsidR="00B706C0" w:rsidRDefault="00B706C0" w:rsidP="005364AD">
      <w:pPr>
        <w:ind w:left="360"/>
        <w:rPr>
          <w:sz w:val="24"/>
          <w:szCs w:val="24"/>
        </w:rPr>
      </w:pPr>
    </w:p>
    <w:p w14:paraId="5F2ED945" w14:textId="6D285504" w:rsidR="00356348" w:rsidRDefault="00356348" w:rsidP="005364AD">
      <w:pPr>
        <w:ind w:left="360"/>
        <w:rPr>
          <w:sz w:val="24"/>
          <w:szCs w:val="24"/>
        </w:rPr>
      </w:pPr>
      <w:r>
        <w:rPr>
          <w:sz w:val="24"/>
          <w:szCs w:val="24"/>
        </w:rPr>
        <w:t>Note:</w:t>
      </w:r>
      <w:r w:rsidR="0053763F">
        <w:rPr>
          <w:sz w:val="24"/>
          <w:szCs w:val="24"/>
        </w:rPr>
        <w:t xml:space="preserve"> </w:t>
      </w:r>
    </w:p>
    <w:p w14:paraId="551FC813" w14:textId="2B894852" w:rsidR="00356348" w:rsidRDefault="0053763F" w:rsidP="00356348">
      <w:pPr>
        <w:pStyle w:val="ListParagraph"/>
        <w:numPr>
          <w:ilvl w:val="0"/>
          <w:numId w:val="33"/>
        </w:numPr>
        <w:rPr>
          <w:sz w:val="24"/>
          <w:szCs w:val="24"/>
        </w:rPr>
      </w:pPr>
      <w:r w:rsidRPr="00356348">
        <w:rPr>
          <w:sz w:val="24"/>
          <w:szCs w:val="24"/>
        </w:rPr>
        <w:t xml:space="preserve">Normalized data was used </w:t>
      </w:r>
      <w:r w:rsidR="0071739B" w:rsidRPr="00356348">
        <w:rPr>
          <w:sz w:val="24"/>
          <w:szCs w:val="24"/>
        </w:rPr>
        <w:t>for</w:t>
      </w:r>
      <w:r w:rsidRPr="00356348">
        <w:rPr>
          <w:sz w:val="24"/>
          <w:szCs w:val="24"/>
        </w:rPr>
        <w:t xml:space="preserve"> TLS and RANSAC</w:t>
      </w:r>
      <w:r w:rsidR="0071739B" w:rsidRPr="00356348">
        <w:rPr>
          <w:sz w:val="24"/>
          <w:szCs w:val="24"/>
        </w:rPr>
        <w:t xml:space="preserve"> methods as TLS is scale variant and the use of normalized data facilitated in better threshold selection</w:t>
      </w:r>
      <w:r w:rsidR="00626A54">
        <w:rPr>
          <w:sz w:val="24"/>
          <w:szCs w:val="24"/>
        </w:rPr>
        <w:t xml:space="preserve"> for RANSAC.</w:t>
      </w:r>
    </w:p>
    <w:p w14:paraId="4BC1FBB7" w14:textId="77777777" w:rsidR="00356348" w:rsidRDefault="0071739B" w:rsidP="00356348">
      <w:pPr>
        <w:pStyle w:val="ListParagraph"/>
        <w:numPr>
          <w:ilvl w:val="0"/>
          <w:numId w:val="33"/>
        </w:numPr>
        <w:rPr>
          <w:sz w:val="24"/>
          <w:szCs w:val="24"/>
        </w:rPr>
      </w:pPr>
      <w:r w:rsidRPr="00356348">
        <w:rPr>
          <w:sz w:val="24"/>
          <w:szCs w:val="24"/>
        </w:rPr>
        <w:t>The resultant parameters for the line model where then used to generate the best fit line which was then re-scaled to fit the original data.</w:t>
      </w:r>
      <w:r w:rsidR="00356348" w:rsidRPr="00356348">
        <w:rPr>
          <w:sz w:val="24"/>
          <w:szCs w:val="24"/>
        </w:rPr>
        <w:t xml:space="preserve"> </w:t>
      </w:r>
    </w:p>
    <w:p w14:paraId="3B331A69" w14:textId="3F4B6DD9" w:rsidR="0053763F" w:rsidRPr="00356348" w:rsidRDefault="00356348" w:rsidP="00356348">
      <w:pPr>
        <w:pStyle w:val="ListParagraph"/>
        <w:numPr>
          <w:ilvl w:val="0"/>
          <w:numId w:val="33"/>
        </w:numPr>
        <w:rPr>
          <w:sz w:val="24"/>
          <w:szCs w:val="24"/>
        </w:rPr>
      </w:pPr>
      <w:r w:rsidRPr="00356348">
        <w:rPr>
          <w:sz w:val="24"/>
          <w:szCs w:val="24"/>
        </w:rPr>
        <w:t>For the LS method, the original data was used as it is scale invariant</w:t>
      </w:r>
    </w:p>
    <w:p w14:paraId="2C79EDF9" w14:textId="5CAB31B0" w:rsidR="00B706C0" w:rsidRDefault="00B706C0" w:rsidP="005364AD">
      <w:pPr>
        <w:ind w:left="360"/>
        <w:rPr>
          <w:sz w:val="24"/>
          <w:szCs w:val="24"/>
        </w:rPr>
      </w:pPr>
    </w:p>
    <w:p w14:paraId="2E9E0AAD" w14:textId="000C4B3E" w:rsidR="00B706C0" w:rsidRDefault="00B706C0" w:rsidP="005364AD">
      <w:pPr>
        <w:ind w:left="360"/>
        <w:rPr>
          <w:sz w:val="24"/>
          <w:szCs w:val="24"/>
        </w:rPr>
      </w:pPr>
    </w:p>
    <w:p w14:paraId="72AF4C6E" w14:textId="0C4EEAD5" w:rsidR="00B706C0" w:rsidRPr="005D5BF4" w:rsidRDefault="00C15A5D" w:rsidP="005D5BF4">
      <w:pPr>
        <w:pStyle w:val="ListParagraph"/>
        <w:numPr>
          <w:ilvl w:val="0"/>
          <w:numId w:val="28"/>
        </w:numPr>
        <w:rPr>
          <w:sz w:val="24"/>
          <w:szCs w:val="24"/>
        </w:rPr>
      </w:pPr>
      <w:r>
        <w:rPr>
          <w:sz w:val="24"/>
          <w:szCs w:val="24"/>
        </w:rPr>
        <w:t>The steps to the solution for each of the line fitting method is outlined above and have been implemented in python.</w:t>
      </w:r>
    </w:p>
    <w:p w14:paraId="011DB524" w14:textId="6BBADE92" w:rsidR="00B706C0" w:rsidRDefault="00B706C0" w:rsidP="005364AD">
      <w:pPr>
        <w:ind w:left="360"/>
        <w:rPr>
          <w:sz w:val="24"/>
          <w:szCs w:val="24"/>
        </w:rPr>
      </w:pPr>
    </w:p>
    <w:p w14:paraId="5E160DC0" w14:textId="2DD41A5F" w:rsidR="00361F8B" w:rsidRDefault="00B50335" w:rsidP="00361F8B">
      <w:pPr>
        <w:pStyle w:val="ListParagraph"/>
        <w:numPr>
          <w:ilvl w:val="0"/>
          <w:numId w:val="34"/>
        </w:numPr>
        <w:rPr>
          <w:sz w:val="24"/>
          <w:szCs w:val="24"/>
        </w:rPr>
      </w:pPr>
      <w:r>
        <w:rPr>
          <w:sz w:val="24"/>
          <w:szCs w:val="24"/>
        </w:rPr>
        <w:t xml:space="preserve">Linear Least Square methods of curve/line fitting works well for data with noise. However, </w:t>
      </w:r>
      <w:r w:rsidR="00361F8B">
        <w:rPr>
          <w:sz w:val="24"/>
          <w:szCs w:val="24"/>
        </w:rPr>
        <w:t>it does not work well with the age vs cost data due to the presence of noise and outliers.</w:t>
      </w:r>
      <w:r w:rsidR="00B80DB7">
        <w:rPr>
          <w:sz w:val="24"/>
          <w:szCs w:val="24"/>
        </w:rPr>
        <w:t xml:space="preserve"> Even though it is scale invariant, it is rotation variant and fails for vertical line fitting.</w:t>
      </w:r>
    </w:p>
    <w:p w14:paraId="2C3CCC97" w14:textId="76C9170C" w:rsidR="00361F8B" w:rsidRDefault="00C3627E" w:rsidP="00361F8B">
      <w:pPr>
        <w:pStyle w:val="ListParagraph"/>
        <w:numPr>
          <w:ilvl w:val="0"/>
          <w:numId w:val="34"/>
        </w:numPr>
        <w:rPr>
          <w:sz w:val="24"/>
          <w:szCs w:val="24"/>
        </w:rPr>
      </w:pPr>
      <w:r>
        <w:rPr>
          <w:sz w:val="24"/>
          <w:szCs w:val="24"/>
        </w:rPr>
        <w:t>Total Least Square method considers errors in both x and y measurement which makes it more robust to noise than linear least square. However,</w:t>
      </w:r>
      <w:r w:rsidR="00256153">
        <w:rPr>
          <w:sz w:val="24"/>
          <w:szCs w:val="24"/>
        </w:rPr>
        <w:t xml:space="preserve"> it is heavily penalized for outliers. It is also scale invariant.</w:t>
      </w:r>
    </w:p>
    <w:p w14:paraId="00E59C50" w14:textId="637DF6F9" w:rsidR="00256153" w:rsidRPr="00361F8B" w:rsidRDefault="00256153" w:rsidP="00361F8B">
      <w:pPr>
        <w:pStyle w:val="ListParagraph"/>
        <w:numPr>
          <w:ilvl w:val="0"/>
          <w:numId w:val="34"/>
        </w:numPr>
        <w:rPr>
          <w:sz w:val="24"/>
          <w:szCs w:val="24"/>
        </w:rPr>
      </w:pPr>
      <w:r>
        <w:rPr>
          <w:sz w:val="24"/>
          <w:szCs w:val="24"/>
        </w:rPr>
        <w:t xml:space="preserve">RANSAC line fitting was robust for our data as it was able to reject outliers effectively. However, since the </w:t>
      </w:r>
      <w:r w:rsidR="001E7BA1">
        <w:rPr>
          <w:sz w:val="24"/>
          <w:szCs w:val="24"/>
        </w:rPr>
        <w:t>points are chose</w:t>
      </w:r>
      <w:r w:rsidR="00565ADE">
        <w:rPr>
          <w:sz w:val="24"/>
          <w:szCs w:val="24"/>
        </w:rPr>
        <w:t>n</w:t>
      </w:r>
      <w:r w:rsidR="001E7BA1">
        <w:rPr>
          <w:sz w:val="24"/>
          <w:szCs w:val="24"/>
        </w:rPr>
        <w:t xml:space="preserve"> randomly</w:t>
      </w:r>
      <w:r w:rsidR="00C01709">
        <w:rPr>
          <w:sz w:val="24"/>
          <w:szCs w:val="24"/>
        </w:rPr>
        <w:t>, the result can vary slightly every time we perform a line fit</w:t>
      </w:r>
      <w:r w:rsidR="00530657">
        <w:rPr>
          <w:sz w:val="24"/>
          <w:szCs w:val="24"/>
        </w:rPr>
        <w:t>. Additionally, there is no guarantee that even after exhausting N iterations, we will be presented with an optimal fit.</w:t>
      </w:r>
      <w:r w:rsidR="0056347D">
        <w:rPr>
          <w:sz w:val="24"/>
          <w:szCs w:val="24"/>
        </w:rPr>
        <w:t xml:space="preserve"> Iterations beyond N would make this method computationally more expensive.</w:t>
      </w:r>
    </w:p>
    <w:p w14:paraId="418AF4FD" w14:textId="0AE56847" w:rsidR="00B706C0" w:rsidRDefault="00B706C0" w:rsidP="005364AD">
      <w:pPr>
        <w:ind w:left="360"/>
        <w:rPr>
          <w:sz w:val="24"/>
          <w:szCs w:val="24"/>
        </w:rPr>
      </w:pPr>
    </w:p>
    <w:p w14:paraId="1DDE2185" w14:textId="6DB8A7DB" w:rsidR="00B706C0" w:rsidRDefault="00B706C0" w:rsidP="005364AD">
      <w:pPr>
        <w:ind w:left="360"/>
        <w:rPr>
          <w:sz w:val="24"/>
          <w:szCs w:val="24"/>
        </w:rPr>
      </w:pPr>
    </w:p>
    <w:p w14:paraId="600C73C5" w14:textId="58C2261B" w:rsidR="00B706C0" w:rsidRDefault="00B706C0" w:rsidP="005364AD">
      <w:pPr>
        <w:ind w:left="360"/>
        <w:rPr>
          <w:sz w:val="24"/>
          <w:szCs w:val="24"/>
        </w:rPr>
      </w:pPr>
    </w:p>
    <w:p w14:paraId="2B3CB5F9" w14:textId="531DD4F7" w:rsidR="00B706C0" w:rsidRDefault="00B706C0" w:rsidP="005364AD">
      <w:pPr>
        <w:ind w:left="360"/>
        <w:rPr>
          <w:sz w:val="24"/>
          <w:szCs w:val="24"/>
        </w:rPr>
      </w:pPr>
    </w:p>
    <w:p w14:paraId="3A7FFAD2" w14:textId="5AC62420" w:rsidR="00B706C0" w:rsidRDefault="00B706C0" w:rsidP="005364AD">
      <w:pPr>
        <w:ind w:left="360"/>
        <w:rPr>
          <w:sz w:val="24"/>
          <w:szCs w:val="24"/>
        </w:rPr>
      </w:pPr>
    </w:p>
    <w:p w14:paraId="7E64D7A8" w14:textId="7DB247C8" w:rsidR="00B706C0" w:rsidRDefault="00B706C0" w:rsidP="005364AD">
      <w:pPr>
        <w:ind w:left="360"/>
        <w:rPr>
          <w:sz w:val="24"/>
          <w:szCs w:val="24"/>
        </w:rPr>
      </w:pPr>
    </w:p>
    <w:p w14:paraId="3B78B852" w14:textId="2143F496" w:rsidR="00B706C0" w:rsidRDefault="00B706C0" w:rsidP="005364AD">
      <w:pPr>
        <w:ind w:left="360"/>
        <w:rPr>
          <w:sz w:val="24"/>
          <w:szCs w:val="24"/>
        </w:rPr>
      </w:pPr>
    </w:p>
    <w:p w14:paraId="470AED51" w14:textId="093F1991" w:rsidR="00B706C0" w:rsidRDefault="00B706C0" w:rsidP="005364AD">
      <w:pPr>
        <w:ind w:left="360"/>
        <w:rPr>
          <w:sz w:val="24"/>
          <w:szCs w:val="24"/>
        </w:rPr>
      </w:pPr>
    </w:p>
    <w:p w14:paraId="54C47AAF" w14:textId="10A36F75" w:rsidR="00B706C0" w:rsidRDefault="00B706C0" w:rsidP="005364AD">
      <w:pPr>
        <w:ind w:left="360"/>
        <w:rPr>
          <w:sz w:val="24"/>
          <w:szCs w:val="24"/>
        </w:rPr>
      </w:pPr>
    </w:p>
    <w:p w14:paraId="68F793D9" w14:textId="7CEFDC72" w:rsidR="00B706C0" w:rsidRDefault="00B706C0" w:rsidP="005364AD">
      <w:pPr>
        <w:ind w:left="360"/>
        <w:rPr>
          <w:sz w:val="24"/>
          <w:szCs w:val="24"/>
        </w:rPr>
      </w:pPr>
    </w:p>
    <w:p w14:paraId="18E901D8" w14:textId="3DF87BD5" w:rsidR="00B706C0" w:rsidRDefault="00B706C0" w:rsidP="005364AD">
      <w:pPr>
        <w:ind w:left="360"/>
        <w:rPr>
          <w:sz w:val="24"/>
          <w:szCs w:val="24"/>
        </w:rPr>
      </w:pPr>
    </w:p>
    <w:p w14:paraId="00B37559" w14:textId="7FA97812" w:rsidR="00B706C0" w:rsidRDefault="00B706C0" w:rsidP="005364AD">
      <w:pPr>
        <w:ind w:left="360"/>
        <w:rPr>
          <w:sz w:val="24"/>
          <w:szCs w:val="24"/>
        </w:rPr>
      </w:pPr>
    </w:p>
    <w:p w14:paraId="23705935" w14:textId="281AFF47" w:rsidR="00B706C0" w:rsidRDefault="00B706C0" w:rsidP="005364AD">
      <w:pPr>
        <w:ind w:left="360"/>
        <w:rPr>
          <w:sz w:val="24"/>
          <w:szCs w:val="24"/>
        </w:rPr>
      </w:pPr>
    </w:p>
    <w:p w14:paraId="2EC00309" w14:textId="17414B9C" w:rsidR="00B706C0" w:rsidRDefault="00B706C0" w:rsidP="005364AD">
      <w:pPr>
        <w:ind w:left="360"/>
        <w:rPr>
          <w:sz w:val="24"/>
          <w:szCs w:val="24"/>
        </w:rPr>
      </w:pPr>
    </w:p>
    <w:p w14:paraId="3EFE6342" w14:textId="4032AEAC" w:rsidR="00B706C0" w:rsidRDefault="00B706C0" w:rsidP="005364AD">
      <w:pPr>
        <w:ind w:left="360"/>
        <w:rPr>
          <w:sz w:val="24"/>
          <w:szCs w:val="24"/>
        </w:rPr>
      </w:pPr>
    </w:p>
    <w:p w14:paraId="7363D233" w14:textId="5783E6F0" w:rsidR="00B706C0" w:rsidRDefault="00B706C0" w:rsidP="005364AD">
      <w:pPr>
        <w:ind w:left="360"/>
        <w:rPr>
          <w:sz w:val="24"/>
          <w:szCs w:val="24"/>
        </w:rPr>
      </w:pPr>
    </w:p>
    <w:p w14:paraId="0CEB9069" w14:textId="440FB62E" w:rsidR="00B706C0" w:rsidRDefault="00B706C0" w:rsidP="005364AD">
      <w:pPr>
        <w:ind w:left="360"/>
        <w:rPr>
          <w:sz w:val="24"/>
          <w:szCs w:val="24"/>
        </w:rPr>
      </w:pPr>
    </w:p>
    <w:p w14:paraId="7ECF74B3" w14:textId="77777777" w:rsidR="001E7BA1" w:rsidRDefault="001E7BA1" w:rsidP="005364AD">
      <w:pPr>
        <w:ind w:left="360"/>
        <w:rPr>
          <w:sz w:val="24"/>
          <w:szCs w:val="24"/>
        </w:rPr>
      </w:pPr>
    </w:p>
    <w:p w14:paraId="29CCD8BB" w14:textId="32A3457E" w:rsidR="00B706C0" w:rsidRDefault="00B706C0" w:rsidP="005364AD">
      <w:pPr>
        <w:ind w:left="360"/>
        <w:rPr>
          <w:sz w:val="24"/>
          <w:szCs w:val="24"/>
        </w:rPr>
      </w:pPr>
    </w:p>
    <w:p w14:paraId="3CADB828" w14:textId="40F8AA75" w:rsidR="00B706C0" w:rsidRPr="00B706C0" w:rsidRDefault="00B706C0" w:rsidP="005364AD">
      <w:pPr>
        <w:ind w:left="360"/>
        <w:rPr>
          <w:b/>
          <w:bCs/>
          <w:sz w:val="24"/>
          <w:szCs w:val="24"/>
        </w:rPr>
      </w:pPr>
      <w:r w:rsidRPr="00B706C0">
        <w:rPr>
          <w:b/>
          <w:bCs/>
          <w:sz w:val="24"/>
          <w:szCs w:val="24"/>
        </w:rPr>
        <w:t>Problem 4</w:t>
      </w:r>
    </w:p>
    <w:p w14:paraId="2E16BD60" w14:textId="1EB013DC" w:rsidR="00026FD9" w:rsidRDefault="00026FD9" w:rsidP="00026FD9">
      <w:pPr>
        <w:ind w:left="360"/>
        <w:jc w:val="both"/>
        <w:rPr>
          <w:sz w:val="24"/>
          <w:szCs w:val="24"/>
        </w:rPr>
      </w:pPr>
    </w:p>
    <w:p w14:paraId="7BF967E8" w14:textId="69D55AAA" w:rsidR="00026FD9" w:rsidRDefault="00CF76C4" w:rsidP="003B375B">
      <w:pPr>
        <w:pStyle w:val="ListParagraph"/>
        <w:numPr>
          <w:ilvl w:val="0"/>
          <w:numId w:val="32"/>
        </w:numPr>
        <w:jc w:val="both"/>
        <w:rPr>
          <w:sz w:val="24"/>
          <w:szCs w:val="24"/>
        </w:rPr>
      </w:pPr>
      <w:r>
        <w:rPr>
          <w:sz w:val="24"/>
          <w:szCs w:val="24"/>
        </w:rPr>
        <w:t>From the given points, A is</w:t>
      </w:r>
    </w:p>
    <w:p w14:paraId="6DBBA932" w14:textId="155E44BF" w:rsidR="00CF76C4" w:rsidRPr="003B375B" w:rsidRDefault="00FA5667" w:rsidP="00CF76C4">
      <w:pPr>
        <w:pStyle w:val="ListParagraph"/>
        <w:jc w:val="both"/>
        <w:rPr>
          <w:sz w:val="24"/>
          <w:szCs w:val="24"/>
        </w:rPr>
      </w:pPr>
      <m:oMathPara>
        <m:oMath>
          <m:d>
            <m:dPr>
              <m:begChr m:val="["/>
              <m:endChr m:val="]"/>
              <m:ctrlPr>
                <w:rPr>
                  <w:rFonts w:ascii="Cambria Math" w:hAnsi="Cambria Math"/>
                  <w:i/>
                  <w:sz w:val="24"/>
                  <w:szCs w:val="24"/>
                </w:rPr>
              </m:ctrlPr>
            </m:dPr>
            <m:e>
              <m:m>
                <m:mPr>
                  <m:mcs>
                    <m:mc>
                      <m:mcPr>
                        <m:count m:val="9"/>
                        <m:mcJc m:val="center"/>
                      </m:mcPr>
                    </m:mc>
                  </m:mcs>
                  <m:ctrlPr>
                    <w:rPr>
                      <w:rFonts w:ascii="Cambria Math" w:hAnsi="Cambria Math"/>
                      <w:i/>
                      <w:sz w:val="24"/>
                      <w:szCs w:val="24"/>
                    </w:rPr>
                  </m:ctrlPr>
                </m:mPr>
                <m:mr>
                  <m:e>
                    <m:r>
                      <w:rPr>
                        <w:rFonts w:ascii="Cambria Math" w:hAnsi="Cambria Math"/>
                        <w:sz w:val="24"/>
                        <w:szCs w:val="24"/>
                      </w:rPr>
                      <m:t>-5</m:t>
                    </m:r>
                  </m:e>
                  <m:e>
                    <m:r>
                      <w:rPr>
                        <w:rFonts w:ascii="Cambria Math" w:hAnsi="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500</m:t>
                    </m:r>
                    <m:ctrlPr>
                      <w:rPr>
                        <w:rFonts w:ascii="Cambria Math" w:eastAsia="Cambria Math" w:hAnsi="Cambria Math" w:cs="Cambria Math"/>
                        <w:i/>
                        <w:sz w:val="24"/>
                        <w:szCs w:val="24"/>
                      </w:rPr>
                    </m:ctrlPr>
                  </m:e>
                  <m:e>
                    <m:r>
                      <w:rPr>
                        <w:rFonts w:ascii="Cambria Math" w:eastAsia="Cambria Math" w:hAnsi="Cambria Math" w:cs="Cambria Math"/>
                        <w:sz w:val="24"/>
                        <w:szCs w:val="24"/>
                      </w:rPr>
                      <m:t>500</m:t>
                    </m:r>
                    <m:ctrlPr>
                      <w:rPr>
                        <w:rFonts w:ascii="Cambria Math" w:eastAsia="Cambria Math" w:hAnsi="Cambria Math" w:cs="Cambria Math"/>
                        <w:i/>
                        <w:sz w:val="24"/>
                        <w:szCs w:val="24"/>
                      </w:rPr>
                    </m:ctrlPr>
                  </m:e>
                  <m:e>
                    <m:r>
                      <w:rPr>
                        <w:rFonts w:ascii="Cambria Math" w:eastAsia="Cambria Math" w:hAnsi="Cambria Math" w:cs="Cambria Math"/>
                        <w:sz w:val="24"/>
                        <w:szCs w:val="24"/>
                      </w:rPr>
                      <m:t>100</m:t>
                    </m:r>
                  </m:e>
                </m:mr>
                <m:mr>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 xml:space="preserve"> 0</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500</m:t>
                    </m:r>
                    <m:ctrlPr>
                      <w:rPr>
                        <w:rFonts w:ascii="Cambria Math" w:eastAsia="Cambria Math" w:hAnsi="Cambria Math" w:cs="Cambria Math"/>
                        <w:i/>
                        <w:sz w:val="24"/>
                        <w:szCs w:val="24"/>
                      </w:rPr>
                    </m:ctrlPr>
                  </m:e>
                  <m:e>
                    <m:r>
                      <w:rPr>
                        <w:rFonts w:ascii="Cambria Math" w:eastAsia="Cambria Math" w:hAnsi="Cambria Math" w:cs="Cambria Math"/>
                        <w:sz w:val="24"/>
                        <w:szCs w:val="24"/>
                      </w:rPr>
                      <m:t>500</m:t>
                    </m:r>
                    <m:ctrlPr>
                      <w:rPr>
                        <w:rFonts w:ascii="Cambria Math" w:eastAsia="Cambria Math" w:hAnsi="Cambria Math" w:cs="Cambria Math"/>
                        <w:i/>
                        <w:sz w:val="24"/>
                        <w:szCs w:val="24"/>
                      </w:rPr>
                    </m:ctrlPr>
                  </m:e>
                  <m:e>
                    <m:r>
                      <w:rPr>
                        <w:rFonts w:ascii="Cambria Math" w:eastAsia="Cambria Math" w:hAnsi="Cambria Math" w:cs="Cambria Math"/>
                        <w:sz w:val="24"/>
                        <w:szCs w:val="24"/>
                      </w:rPr>
                      <m:t>100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-150</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30000</m:t>
                    </m:r>
                    <m:ctrlPr>
                      <w:rPr>
                        <w:rFonts w:ascii="Cambria Math" w:eastAsia="Cambria Math" w:hAnsi="Cambria Math" w:cs="Cambria Math"/>
                        <w:i/>
                        <w:sz w:val="24"/>
                        <w:szCs w:val="24"/>
                      </w:rPr>
                    </m:ctrlPr>
                  </m:e>
                  <m:e>
                    <m:r>
                      <w:rPr>
                        <w:rFonts w:ascii="Cambria Math" w:eastAsia="Cambria Math" w:hAnsi="Cambria Math" w:cs="Cambria Math"/>
                        <w:sz w:val="24"/>
                        <w:szCs w:val="24"/>
                      </w:rPr>
                      <m:t>1000</m:t>
                    </m:r>
                    <m:ctrlPr>
                      <w:rPr>
                        <w:rFonts w:ascii="Cambria Math" w:eastAsia="Cambria Math" w:hAnsi="Cambria Math" w:cs="Cambria Math"/>
                        <w:i/>
                        <w:sz w:val="24"/>
                        <w:szCs w:val="24"/>
                      </w:rPr>
                    </m:ctrlPr>
                  </m:e>
                  <m:e>
                    <m:r>
                      <w:rPr>
                        <w:rFonts w:ascii="Cambria Math" w:eastAsia="Cambria Math" w:hAnsi="Cambria Math" w:cs="Cambria Math"/>
                        <w:sz w:val="24"/>
                        <w:szCs w:val="24"/>
                      </w:rPr>
                      <m:t>200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-150</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12000</m:t>
                    </m:r>
                    <m:ctrlPr>
                      <w:rPr>
                        <w:rFonts w:ascii="Cambria Math" w:eastAsia="Cambria Math" w:hAnsi="Cambria Math" w:cs="Cambria Math"/>
                        <w:i/>
                        <w:sz w:val="24"/>
                        <w:szCs w:val="24"/>
                      </w:rPr>
                    </m:ctrlPr>
                  </m:e>
                  <m:e>
                    <m:r>
                      <w:rPr>
                        <w:rFonts w:ascii="Cambria Math" w:eastAsia="Cambria Math" w:hAnsi="Cambria Math" w:cs="Cambria Math"/>
                        <w:sz w:val="24"/>
                        <w:szCs w:val="24"/>
                      </w:rPr>
                      <m:t>400</m:t>
                    </m:r>
                    <m:ctrlPr>
                      <w:rPr>
                        <w:rFonts w:ascii="Cambria Math" w:eastAsia="Cambria Math" w:hAnsi="Cambria Math" w:cs="Cambria Math"/>
                        <w:i/>
                        <w:sz w:val="24"/>
                        <w:szCs w:val="24"/>
                      </w:rPr>
                    </m:ctrlPr>
                  </m:e>
                  <m:e>
                    <m:r>
                      <w:rPr>
                        <w:rFonts w:ascii="Cambria Math" w:eastAsia="Cambria Math" w:hAnsi="Cambria Math" w:cs="Cambria Math"/>
                        <w:sz w:val="24"/>
                        <w:szCs w:val="24"/>
                      </w:rPr>
                      <m:t>80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-150</m:t>
                    </m:r>
                    <m:ctrlPr>
                      <w:rPr>
                        <w:rFonts w:ascii="Cambria Math" w:eastAsia="Cambria Math" w:hAnsi="Cambria Math" w:cs="Cambria Math"/>
                        <w:i/>
                        <w:sz w:val="24"/>
                        <w:szCs w:val="24"/>
                      </w:rPr>
                    </m:ctrlPr>
                  </m:e>
                  <m:e>
                    <m:r>
                      <w:rPr>
                        <w:rFonts w:ascii="Cambria Math" w:eastAsia="Cambria Math" w:hAnsi="Cambria Math" w:cs="Cambria Math"/>
                        <w:sz w:val="24"/>
                        <w:szCs w:val="24"/>
                      </w:rPr>
                      <m:t>-150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33000</m:t>
                    </m:r>
                    <m:ctrlPr>
                      <w:rPr>
                        <w:rFonts w:ascii="Cambria Math" w:eastAsia="Cambria Math" w:hAnsi="Cambria Math" w:cs="Cambria Math"/>
                        <w:i/>
                        <w:sz w:val="24"/>
                        <w:szCs w:val="24"/>
                      </w:rPr>
                    </m:ctrlPr>
                  </m:e>
                  <m:e>
                    <m:r>
                      <w:rPr>
                        <w:rFonts w:ascii="Cambria Math" w:eastAsia="Cambria Math" w:hAnsi="Cambria Math" w:cs="Cambria Math"/>
                        <w:sz w:val="24"/>
                        <w:szCs w:val="24"/>
                      </w:rPr>
                      <m:t>33000</m:t>
                    </m:r>
                    <m:ctrlPr>
                      <w:rPr>
                        <w:rFonts w:ascii="Cambria Math" w:eastAsia="Cambria Math" w:hAnsi="Cambria Math" w:cs="Cambria Math"/>
                        <w:i/>
                        <w:sz w:val="24"/>
                        <w:szCs w:val="24"/>
                      </w:rPr>
                    </m:ctrlPr>
                  </m:e>
                  <m:e>
                    <m:r>
                      <w:rPr>
                        <w:rFonts w:ascii="Cambria Math" w:eastAsia="Cambria Math" w:hAnsi="Cambria Math" w:cs="Cambria Math"/>
                        <w:sz w:val="24"/>
                        <w:szCs w:val="24"/>
                      </w:rPr>
                      <m:t>220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-150</m:t>
                    </m:r>
                    <m:ctrlPr>
                      <w:rPr>
                        <w:rFonts w:ascii="Cambria Math" w:eastAsia="Cambria Math" w:hAnsi="Cambria Math" w:cs="Cambria Math"/>
                        <w:i/>
                        <w:sz w:val="24"/>
                        <w:szCs w:val="24"/>
                      </w:rPr>
                    </m:ctrlPr>
                  </m:e>
                  <m:e>
                    <m:r>
                      <w:rPr>
                        <w:rFonts w:ascii="Cambria Math" w:eastAsia="Cambria Math" w:hAnsi="Cambria Math" w:cs="Cambria Math"/>
                        <w:sz w:val="24"/>
                        <w:szCs w:val="24"/>
                      </w:rPr>
                      <m:t>-150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12000</m:t>
                    </m:r>
                    <m:ctrlPr>
                      <w:rPr>
                        <w:rFonts w:ascii="Cambria Math" w:eastAsia="Cambria Math" w:hAnsi="Cambria Math" w:cs="Cambria Math"/>
                        <w:i/>
                        <w:sz w:val="24"/>
                        <w:szCs w:val="24"/>
                      </w:rPr>
                    </m:ctrlPr>
                  </m:e>
                  <m:e>
                    <m:r>
                      <w:rPr>
                        <w:rFonts w:ascii="Cambria Math" w:eastAsia="Cambria Math" w:hAnsi="Cambria Math" w:cs="Cambria Math"/>
                        <w:sz w:val="24"/>
                        <w:szCs w:val="24"/>
                      </w:rPr>
                      <m:t>12000</m:t>
                    </m:r>
                    <m:ctrlPr>
                      <w:rPr>
                        <w:rFonts w:ascii="Cambria Math" w:eastAsia="Cambria Math" w:hAnsi="Cambria Math" w:cs="Cambria Math"/>
                        <w:i/>
                        <w:sz w:val="24"/>
                        <w:szCs w:val="24"/>
                      </w:rPr>
                    </m:ctrlPr>
                  </m:e>
                  <m:e>
                    <m:r>
                      <w:rPr>
                        <w:rFonts w:ascii="Cambria Math" w:eastAsia="Cambria Math" w:hAnsi="Cambria Math" w:cs="Cambria Math"/>
                        <w:sz w:val="24"/>
                        <w:szCs w:val="24"/>
                      </w:rPr>
                      <m:t>80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-150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500</m:t>
                    </m:r>
                    <m:ctrlPr>
                      <w:rPr>
                        <w:rFonts w:ascii="Cambria Math" w:eastAsia="Cambria Math" w:hAnsi="Cambria Math" w:cs="Cambria Math"/>
                        <w:i/>
                        <w:sz w:val="24"/>
                        <w:szCs w:val="24"/>
                      </w:rPr>
                    </m:ctrlPr>
                  </m:e>
                  <m:e>
                    <m:r>
                      <w:rPr>
                        <w:rFonts w:ascii="Cambria Math" w:eastAsia="Cambria Math" w:hAnsi="Cambria Math" w:cs="Cambria Math"/>
                        <w:sz w:val="24"/>
                        <w:szCs w:val="24"/>
                      </w:rPr>
                      <m:t>15000</m:t>
                    </m:r>
                    <m:ctrlPr>
                      <w:rPr>
                        <w:rFonts w:ascii="Cambria Math" w:eastAsia="Cambria Math" w:hAnsi="Cambria Math" w:cs="Cambria Math"/>
                        <w:i/>
                        <w:sz w:val="24"/>
                        <w:szCs w:val="24"/>
                      </w:rPr>
                    </m:ctrlPr>
                  </m:e>
                  <m:e>
                    <m:r>
                      <w:rPr>
                        <w:rFonts w:ascii="Cambria Math" w:eastAsia="Cambria Math" w:hAnsi="Cambria Math" w:cs="Cambria Math"/>
                        <w:sz w:val="24"/>
                        <w:szCs w:val="24"/>
                      </w:rPr>
                      <m:t>100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-150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1000</m:t>
                    </m:r>
                    <m:ctrlPr>
                      <w:rPr>
                        <w:rFonts w:ascii="Cambria Math" w:eastAsia="Cambria Math" w:hAnsi="Cambria Math" w:cs="Cambria Math"/>
                        <w:i/>
                        <w:sz w:val="24"/>
                        <w:szCs w:val="24"/>
                      </w:rPr>
                    </m:ctrlPr>
                  </m:e>
                  <m:e>
                    <m:r>
                      <w:rPr>
                        <w:rFonts w:ascii="Cambria Math" w:eastAsia="Cambria Math" w:hAnsi="Cambria Math" w:cs="Cambria Math"/>
                        <w:sz w:val="24"/>
                        <w:szCs w:val="24"/>
                      </w:rPr>
                      <m:t>30000</m:t>
                    </m:r>
                    <m:ctrlPr>
                      <w:rPr>
                        <w:rFonts w:ascii="Cambria Math" w:eastAsia="Cambria Math" w:hAnsi="Cambria Math" w:cs="Cambria Math"/>
                        <w:i/>
                        <w:sz w:val="24"/>
                        <w:szCs w:val="24"/>
                      </w:rPr>
                    </m:ctrlPr>
                  </m:e>
                  <m:e>
                    <m:r>
                      <w:rPr>
                        <w:rFonts w:ascii="Cambria Math" w:eastAsia="Cambria Math" w:hAnsi="Cambria Math" w:cs="Cambria Math"/>
                        <w:sz w:val="24"/>
                        <w:szCs w:val="24"/>
                      </w:rPr>
                      <m:t>20</m:t>
                    </m:r>
                  </m:e>
                </m:mr>
              </m:m>
            </m:e>
          </m:d>
        </m:oMath>
      </m:oMathPara>
    </w:p>
    <w:p w14:paraId="63463B9A" w14:textId="186976A3" w:rsidR="00026FD9" w:rsidRDefault="00026FD9" w:rsidP="00026FD9">
      <w:pPr>
        <w:ind w:left="360"/>
        <w:jc w:val="both"/>
        <w:rPr>
          <w:sz w:val="24"/>
          <w:szCs w:val="24"/>
        </w:rPr>
      </w:pPr>
    </w:p>
    <w:p w14:paraId="20F91013" w14:textId="4FE219D7" w:rsidR="00026FD9" w:rsidRDefault="00AC323D" w:rsidP="00026FD9">
      <w:pPr>
        <w:ind w:left="360"/>
        <w:jc w:val="both"/>
        <w:rPr>
          <w:sz w:val="24"/>
          <w:szCs w:val="24"/>
        </w:rPr>
      </w:pPr>
      <w:r>
        <w:rPr>
          <w:sz w:val="24"/>
          <w:szCs w:val="24"/>
        </w:rPr>
        <w:t>The Singular Value Decomposition of A</w:t>
      </w:r>
      <w:r w:rsidR="002330CA">
        <w:rPr>
          <w:sz w:val="24"/>
          <w:szCs w:val="24"/>
        </w:rPr>
        <w:t xml:space="preserve"> creates three matrices, U, S and V</w:t>
      </w:r>
      <w:r w:rsidR="00C63AEE">
        <w:rPr>
          <w:sz w:val="24"/>
          <w:szCs w:val="24"/>
        </w:rPr>
        <w:t xml:space="preserve"> and the original matrix can be written as,</w:t>
      </w:r>
    </w:p>
    <w:p w14:paraId="7AB159CF" w14:textId="4654E174" w:rsidR="00C63AEE" w:rsidRDefault="00C63AEE" w:rsidP="00026FD9">
      <w:pPr>
        <w:ind w:left="360"/>
        <w:jc w:val="both"/>
        <w:rPr>
          <w:sz w:val="24"/>
          <w:szCs w:val="24"/>
        </w:rPr>
      </w:pPr>
      <m:oMathPara>
        <m:oMath>
          <m:r>
            <w:rPr>
              <w:rFonts w:ascii="Cambria Math" w:hAnsi="Cambria Math"/>
              <w:sz w:val="24"/>
              <w:szCs w:val="24"/>
            </w:rPr>
            <m:t>A=US</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T</m:t>
              </m:r>
            </m:sup>
          </m:sSup>
        </m:oMath>
      </m:oMathPara>
    </w:p>
    <w:p w14:paraId="5D1710B7" w14:textId="7EF00952" w:rsidR="002330CA" w:rsidRDefault="002330CA" w:rsidP="00026FD9">
      <w:pPr>
        <w:ind w:left="360"/>
        <w:jc w:val="both"/>
        <w:rPr>
          <w:sz w:val="24"/>
          <w:szCs w:val="24"/>
        </w:rPr>
      </w:pPr>
    </w:p>
    <w:p w14:paraId="4E4001FB" w14:textId="10BEE6C3" w:rsidR="002330CA" w:rsidRDefault="002330CA" w:rsidP="00026FD9">
      <w:pPr>
        <w:ind w:left="360"/>
        <w:jc w:val="both"/>
        <w:rPr>
          <w:sz w:val="24"/>
          <w:szCs w:val="24"/>
        </w:rPr>
      </w:pPr>
      <w:r>
        <w:rPr>
          <w:sz w:val="24"/>
          <w:szCs w:val="24"/>
        </w:rPr>
        <w:t xml:space="preserve">The columns of V are formed by placing the right singular vectors </w:t>
      </w:r>
      <w:r w:rsidR="002169E2">
        <w:rPr>
          <w:sz w:val="24"/>
          <w:szCs w:val="24"/>
        </w:rPr>
        <w:t>or the orthonormal set of eigenvectors of A</w:t>
      </w:r>
      <w:r w:rsidR="002169E2">
        <w:rPr>
          <w:sz w:val="24"/>
          <w:szCs w:val="24"/>
          <w:vertAlign w:val="superscript"/>
        </w:rPr>
        <w:t>T</w:t>
      </w:r>
      <w:r w:rsidR="002169E2">
        <w:rPr>
          <w:sz w:val="24"/>
          <w:szCs w:val="24"/>
        </w:rPr>
        <w:t>A.</w:t>
      </w:r>
      <w:r w:rsidR="00D9349B">
        <w:rPr>
          <w:sz w:val="24"/>
          <w:szCs w:val="24"/>
        </w:rPr>
        <w:t xml:space="preserve"> Therefore, V is</w:t>
      </w:r>
    </w:p>
    <w:p w14:paraId="1BD6DB5F" w14:textId="7A45B0C9" w:rsidR="00026FD9" w:rsidRDefault="002D3ABC" w:rsidP="00026FD9">
      <w:pPr>
        <w:ind w:left="360"/>
        <w:jc w:val="both"/>
        <w:rPr>
          <w:sz w:val="24"/>
          <w:szCs w:val="24"/>
        </w:rPr>
      </w:pPr>
      <w:r>
        <w:rPr>
          <w:noProof/>
          <w:sz w:val="24"/>
          <w:szCs w:val="24"/>
        </w:rPr>
        <w:drawing>
          <wp:anchor distT="0" distB="0" distL="114300" distR="114300" simplePos="0" relativeHeight="251658240" behindDoc="0" locked="0" layoutInCell="1" allowOverlap="1" wp14:anchorId="44CF0ACF" wp14:editId="25642F11">
            <wp:simplePos x="0" y="0"/>
            <wp:positionH relativeFrom="page">
              <wp:posOffset>42849</wp:posOffset>
            </wp:positionH>
            <wp:positionV relativeFrom="paragraph">
              <wp:posOffset>198120</wp:posOffset>
            </wp:positionV>
            <wp:extent cx="7688791" cy="704806"/>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7688791" cy="704806"/>
                    </a:xfrm>
                    <a:prstGeom prst="rect">
                      <a:avLst/>
                    </a:prstGeom>
                  </pic:spPr>
                </pic:pic>
              </a:graphicData>
            </a:graphic>
            <wp14:sizeRelH relativeFrom="page">
              <wp14:pctWidth>0</wp14:pctWidth>
            </wp14:sizeRelH>
            <wp14:sizeRelV relativeFrom="page">
              <wp14:pctHeight>0</wp14:pctHeight>
            </wp14:sizeRelV>
          </wp:anchor>
        </w:drawing>
      </w:r>
    </w:p>
    <w:p w14:paraId="53B40322" w14:textId="09B4DB17" w:rsidR="00026FD9" w:rsidRDefault="00026FD9" w:rsidP="00026FD9">
      <w:pPr>
        <w:ind w:left="360"/>
        <w:jc w:val="both"/>
        <w:rPr>
          <w:sz w:val="24"/>
          <w:szCs w:val="24"/>
        </w:rPr>
      </w:pPr>
    </w:p>
    <w:p w14:paraId="77AA9C1B" w14:textId="6733ADD2" w:rsidR="00026FD9" w:rsidRDefault="00026FD9" w:rsidP="00026FD9">
      <w:pPr>
        <w:ind w:left="360"/>
        <w:jc w:val="both"/>
        <w:rPr>
          <w:sz w:val="24"/>
          <w:szCs w:val="24"/>
        </w:rPr>
      </w:pPr>
    </w:p>
    <w:p w14:paraId="44A02E6D" w14:textId="5021DCF8" w:rsidR="00026FD9" w:rsidRDefault="00026FD9" w:rsidP="00026FD9">
      <w:pPr>
        <w:ind w:left="360"/>
        <w:jc w:val="both"/>
        <w:rPr>
          <w:sz w:val="24"/>
          <w:szCs w:val="24"/>
        </w:rPr>
      </w:pPr>
    </w:p>
    <w:p w14:paraId="3E26F9F9" w14:textId="7850A42A" w:rsidR="00026FD9" w:rsidRDefault="00026FD9" w:rsidP="00026FD9">
      <w:pPr>
        <w:ind w:left="360"/>
        <w:jc w:val="both"/>
        <w:rPr>
          <w:sz w:val="24"/>
          <w:szCs w:val="24"/>
        </w:rPr>
      </w:pPr>
    </w:p>
    <w:p w14:paraId="48B6CFE0" w14:textId="28519E84" w:rsidR="00026FD9" w:rsidRDefault="00026FD9" w:rsidP="00026FD9">
      <w:pPr>
        <w:ind w:left="360"/>
        <w:jc w:val="both"/>
        <w:rPr>
          <w:sz w:val="24"/>
          <w:szCs w:val="24"/>
        </w:rPr>
      </w:pPr>
    </w:p>
    <w:p w14:paraId="5E3AF522" w14:textId="1947CAC7" w:rsidR="00026FD9" w:rsidRDefault="002E4FB6" w:rsidP="00026FD9">
      <w:pPr>
        <w:ind w:left="360"/>
        <w:jc w:val="both"/>
        <w:rPr>
          <w:sz w:val="24"/>
          <w:szCs w:val="24"/>
        </w:rPr>
      </w:pPr>
      <w:r>
        <w:rPr>
          <w:sz w:val="24"/>
          <w:szCs w:val="24"/>
        </w:rPr>
        <w:t xml:space="preserve">The </w:t>
      </w:r>
      <w:r w:rsidR="007A0C8B">
        <w:rPr>
          <w:sz w:val="24"/>
          <w:szCs w:val="24"/>
        </w:rPr>
        <w:t>eigen values of A</w:t>
      </w:r>
      <w:r w:rsidR="007A0C8B">
        <w:rPr>
          <w:sz w:val="24"/>
          <w:szCs w:val="24"/>
          <w:vertAlign w:val="superscript"/>
        </w:rPr>
        <w:t>T</w:t>
      </w:r>
      <w:r w:rsidR="007A0C8B">
        <w:rPr>
          <w:sz w:val="24"/>
          <w:szCs w:val="24"/>
        </w:rPr>
        <w:t xml:space="preserve">A is found and arranged in the descending order. The square root of these values </w:t>
      </w:r>
      <w:r w:rsidR="00C63AEE">
        <w:rPr>
          <w:sz w:val="24"/>
          <w:szCs w:val="24"/>
        </w:rPr>
        <w:t>are the singular values</w:t>
      </w:r>
      <w:r w:rsidR="0050480A">
        <w:rPr>
          <w:sz w:val="24"/>
          <w:szCs w:val="24"/>
        </w:rPr>
        <w:t xml:space="preserv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00C63AEE">
        <w:rPr>
          <w:sz w:val="24"/>
          <w:szCs w:val="24"/>
        </w:rPr>
        <w:t xml:space="preserve"> which forms</w:t>
      </w:r>
      <w:r w:rsidR="007A0C8B">
        <w:rPr>
          <w:sz w:val="24"/>
          <w:szCs w:val="24"/>
        </w:rPr>
        <w:t xml:space="preserve"> the S matrix</w:t>
      </w:r>
      <w:r w:rsidR="00C63AEE">
        <w:rPr>
          <w:sz w:val="24"/>
          <w:szCs w:val="24"/>
        </w:rPr>
        <w:t xml:space="preserve"> as,</w:t>
      </w:r>
    </w:p>
    <w:p w14:paraId="748ACB6E" w14:textId="77777777" w:rsidR="0050480A" w:rsidRDefault="0050480A" w:rsidP="00026FD9">
      <w:pPr>
        <w:ind w:left="360"/>
        <w:jc w:val="both"/>
        <w:rPr>
          <w:sz w:val="24"/>
          <w:szCs w:val="24"/>
        </w:rPr>
      </w:pPr>
    </w:p>
    <w:p w14:paraId="27DC8BA4" w14:textId="55058C15" w:rsidR="00C63AEE" w:rsidRDefault="00C63AEE" w:rsidP="00C63AEE">
      <w:pPr>
        <w:ind w:left="360"/>
        <w:jc w:val="center"/>
        <w:rPr>
          <w:sz w:val="24"/>
          <w:szCs w:val="24"/>
        </w:rPr>
      </w:pPr>
      <w:r>
        <w:rPr>
          <w:noProof/>
          <w:sz w:val="24"/>
          <w:szCs w:val="24"/>
        </w:rPr>
        <w:drawing>
          <wp:inline distT="0" distB="0" distL="0" distR="0" wp14:anchorId="50DBED26" wp14:editId="0FE7F106">
            <wp:extent cx="5038725" cy="1371600"/>
            <wp:effectExtent l="0" t="0" r="952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38725" cy="1371600"/>
                    </a:xfrm>
                    <a:prstGeom prst="rect">
                      <a:avLst/>
                    </a:prstGeom>
                  </pic:spPr>
                </pic:pic>
              </a:graphicData>
            </a:graphic>
          </wp:inline>
        </w:drawing>
      </w:r>
    </w:p>
    <w:p w14:paraId="6BE68B7C" w14:textId="0681F814" w:rsidR="00026FD9" w:rsidRDefault="00026FD9" w:rsidP="00026FD9">
      <w:pPr>
        <w:ind w:left="360"/>
        <w:jc w:val="both"/>
        <w:rPr>
          <w:sz w:val="24"/>
          <w:szCs w:val="24"/>
        </w:rPr>
      </w:pPr>
    </w:p>
    <w:p w14:paraId="4316DDA0" w14:textId="5F410C1B" w:rsidR="00026FD9" w:rsidRDefault="00026FD9" w:rsidP="00026FD9">
      <w:pPr>
        <w:ind w:left="360"/>
        <w:jc w:val="both"/>
        <w:rPr>
          <w:sz w:val="24"/>
          <w:szCs w:val="24"/>
        </w:rPr>
      </w:pPr>
    </w:p>
    <w:p w14:paraId="5D7A3E80" w14:textId="13EEA1F9" w:rsidR="00026FD9" w:rsidRDefault="00C63AEE" w:rsidP="00026FD9">
      <w:pPr>
        <w:ind w:left="360"/>
        <w:jc w:val="both"/>
        <w:rPr>
          <w:sz w:val="24"/>
          <w:szCs w:val="24"/>
        </w:rPr>
      </w:pPr>
      <w:r>
        <w:rPr>
          <w:sz w:val="24"/>
          <w:szCs w:val="24"/>
        </w:rPr>
        <w:t>At this point we have found V and S. We can compute U by using the formula</w:t>
      </w:r>
      <w:r w:rsidR="00F61017">
        <w:rPr>
          <w:sz w:val="24"/>
          <w:szCs w:val="24"/>
        </w:rPr>
        <w:t xml:space="preserve"> [2]</w:t>
      </w:r>
    </w:p>
    <w:p w14:paraId="1E9646CE" w14:textId="06270B54" w:rsidR="00026FD9" w:rsidRDefault="00026FD9" w:rsidP="00026FD9">
      <w:pPr>
        <w:ind w:left="360"/>
        <w:jc w:val="both"/>
        <w:rPr>
          <w:sz w:val="24"/>
          <w:szCs w:val="24"/>
        </w:rPr>
      </w:pPr>
    </w:p>
    <w:p w14:paraId="22EA5BBA" w14:textId="2222F9B7" w:rsidR="00026FD9" w:rsidRPr="00B72239" w:rsidRDefault="00FA5667" w:rsidP="00026FD9">
      <w:pPr>
        <w:ind w:left="360"/>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den>
          </m:f>
        </m:oMath>
      </m:oMathPara>
    </w:p>
    <w:p w14:paraId="42378CBD" w14:textId="26DBDD6D" w:rsidR="00B72239" w:rsidRDefault="00B72239" w:rsidP="00026FD9">
      <w:pPr>
        <w:ind w:left="360"/>
        <w:jc w:val="both"/>
        <w:rPr>
          <w:rFonts w:eastAsiaTheme="minorEastAsia"/>
          <w:sz w:val="24"/>
          <w:szCs w:val="24"/>
        </w:rPr>
      </w:pPr>
      <w:r>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rFonts w:eastAsiaTheme="minorEastAsia"/>
          <w:sz w:val="24"/>
          <w:szCs w:val="24"/>
        </w:rPr>
        <w:t xml:space="preserve">, and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Pr>
          <w:rFonts w:eastAsiaTheme="minorEastAsia"/>
          <w:sz w:val="24"/>
          <w:szCs w:val="24"/>
        </w:rPr>
        <w:t xml:space="preserve"> are the columns of the U matrix, columns of the V matrix and the singular values, respectively.</w:t>
      </w:r>
    </w:p>
    <w:p w14:paraId="7C902B00" w14:textId="77777777" w:rsidR="00B72239" w:rsidRDefault="00B72239" w:rsidP="00026FD9">
      <w:pPr>
        <w:ind w:left="360"/>
        <w:jc w:val="both"/>
        <w:rPr>
          <w:rFonts w:eastAsiaTheme="minorEastAsia"/>
          <w:sz w:val="24"/>
          <w:szCs w:val="24"/>
        </w:rPr>
      </w:pPr>
    </w:p>
    <w:p w14:paraId="72D63BFF" w14:textId="53B129D9" w:rsidR="00BD48A7" w:rsidRDefault="00BD48A7" w:rsidP="00026FD9">
      <w:pPr>
        <w:ind w:left="360"/>
        <w:jc w:val="both"/>
        <w:rPr>
          <w:rFonts w:eastAsiaTheme="minorEastAsia"/>
          <w:sz w:val="24"/>
          <w:szCs w:val="24"/>
        </w:rPr>
      </w:pPr>
      <w:r>
        <w:rPr>
          <w:rFonts w:eastAsiaTheme="minorEastAsia"/>
          <w:noProof/>
          <w:sz w:val="24"/>
          <w:szCs w:val="24"/>
        </w:rPr>
        <w:lastRenderedPageBreak/>
        <w:drawing>
          <wp:anchor distT="0" distB="0" distL="114300" distR="114300" simplePos="0" relativeHeight="251659264" behindDoc="0" locked="0" layoutInCell="1" allowOverlap="1" wp14:anchorId="2588B7E3" wp14:editId="4ACA36A8">
            <wp:simplePos x="0" y="0"/>
            <wp:positionH relativeFrom="page">
              <wp:posOffset>42214</wp:posOffset>
            </wp:positionH>
            <wp:positionV relativeFrom="paragraph">
              <wp:posOffset>213995</wp:posOffset>
            </wp:positionV>
            <wp:extent cx="7676063" cy="720697"/>
            <wp:effectExtent l="0" t="0" r="127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7676063" cy="720697"/>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sz w:val="24"/>
          <w:szCs w:val="24"/>
        </w:rPr>
        <w:t xml:space="preserve">Therefore, we get the U matrix as </w:t>
      </w:r>
    </w:p>
    <w:p w14:paraId="5AFB1ABB" w14:textId="20D62E0B" w:rsidR="00BD48A7" w:rsidRDefault="00BD48A7" w:rsidP="00026FD9">
      <w:pPr>
        <w:ind w:left="360"/>
        <w:jc w:val="both"/>
        <w:rPr>
          <w:sz w:val="24"/>
          <w:szCs w:val="24"/>
        </w:rPr>
      </w:pPr>
    </w:p>
    <w:p w14:paraId="53F0CAF8" w14:textId="57A76B40" w:rsidR="00026FD9" w:rsidRDefault="00026FD9" w:rsidP="00026FD9">
      <w:pPr>
        <w:ind w:left="360"/>
        <w:jc w:val="both"/>
        <w:rPr>
          <w:sz w:val="24"/>
          <w:szCs w:val="24"/>
        </w:rPr>
      </w:pPr>
    </w:p>
    <w:p w14:paraId="4CCA6A50" w14:textId="0C5D66C4" w:rsidR="00026FD9" w:rsidRDefault="00026FD9" w:rsidP="00026FD9">
      <w:pPr>
        <w:ind w:left="360"/>
        <w:jc w:val="both"/>
        <w:rPr>
          <w:sz w:val="24"/>
          <w:szCs w:val="24"/>
        </w:rPr>
      </w:pPr>
    </w:p>
    <w:p w14:paraId="763C2FA9" w14:textId="7DFD6B04" w:rsidR="00026FD9" w:rsidRDefault="00026FD9" w:rsidP="00026FD9">
      <w:pPr>
        <w:ind w:left="360"/>
        <w:jc w:val="both"/>
        <w:rPr>
          <w:sz w:val="24"/>
          <w:szCs w:val="24"/>
        </w:rPr>
      </w:pPr>
    </w:p>
    <w:p w14:paraId="7DFF65C5" w14:textId="49F0375E" w:rsidR="00026FD9" w:rsidRDefault="00026FD9" w:rsidP="00026FD9">
      <w:pPr>
        <w:ind w:left="360"/>
        <w:jc w:val="both"/>
        <w:rPr>
          <w:sz w:val="24"/>
          <w:szCs w:val="24"/>
        </w:rPr>
      </w:pPr>
    </w:p>
    <w:p w14:paraId="18DFCB86" w14:textId="5A39BD98" w:rsidR="00FA5667" w:rsidRPr="00FA5667" w:rsidRDefault="00FA5667" w:rsidP="00026FD9">
      <w:pPr>
        <w:ind w:left="360"/>
        <w:jc w:val="both"/>
        <w:rPr>
          <w:sz w:val="24"/>
          <w:szCs w:val="24"/>
        </w:rPr>
      </w:pPr>
      <w:r>
        <w:rPr>
          <w:sz w:val="24"/>
          <w:szCs w:val="24"/>
        </w:rPr>
        <w:t xml:space="preserve">The U, S and V matrices are present in the </w:t>
      </w:r>
      <w:r w:rsidRPr="00FA5667">
        <w:rPr>
          <w:b/>
          <w:bCs/>
          <w:sz w:val="24"/>
          <w:szCs w:val="24"/>
        </w:rPr>
        <w:t>assets/</w:t>
      </w:r>
      <w:r>
        <w:rPr>
          <w:sz w:val="24"/>
          <w:szCs w:val="24"/>
        </w:rPr>
        <w:t xml:space="preserve"> folder and can be viewed in a higher resolutions as there are size constraints in this document.</w:t>
      </w:r>
    </w:p>
    <w:p w14:paraId="2791B843" w14:textId="2EDE1531" w:rsidR="00306D38" w:rsidRDefault="00306D38" w:rsidP="00026FD9">
      <w:pPr>
        <w:ind w:left="360"/>
        <w:jc w:val="both"/>
        <w:rPr>
          <w:sz w:val="24"/>
          <w:szCs w:val="24"/>
        </w:rPr>
      </w:pPr>
      <w:r>
        <w:rPr>
          <w:sz w:val="24"/>
          <w:szCs w:val="24"/>
        </w:rPr>
        <w:t>To compute the homography matrix, H, we must solve the homogenous overdetermined system</w:t>
      </w:r>
      <w:r w:rsidR="00463450">
        <w:rPr>
          <w:sz w:val="24"/>
          <w:szCs w:val="24"/>
        </w:rPr>
        <w:t xml:space="preserve"> [4]</w:t>
      </w:r>
      <w:r>
        <w:rPr>
          <w:sz w:val="24"/>
          <w:szCs w:val="24"/>
        </w:rPr>
        <w:t>,</w:t>
      </w:r>
    </w:p>
    <w:p w14:paraId="19A3CD15" w14:textId="77777777" w:rsidR="00306D38" w:rsidRDefault="00306D38" w:rsidP="00026FD9">
      <w:pPr>
        <w:ind w:left="360"/>
        <w:jc w:val="both"/>
        <w:rPr>
          <w:sz w:val="24"/>
          <w:szCs w:val="24"/>
        </w:rPr>
      </w:pPr>
    </w:p>
    <w:p w14:paraId="1F88F448" w14:textId="0F375E72" w:rsidR="00026FD9" w:rsidRDefault="009D435C" w:rsidP="00026FD9">
      <w:pPr>
        <w:ind w:left="360"/>
        <w:jc w:val="both"/>
        <w:rPr>
          <w:sz w:val="24"/>
          <w:szCs w:val="24"/>
        </w:rPr>
      </w:pPr>
      <m:oMathPara>
        <m:oMath>
          <m:r>
            <w:rPr>
              <w:rFonts w:ascii="Cambria Math" w:hAnsi="Cambria Math"/>
              <w:sz w:val="24"/>
              <w:szCs w:val="24"/>
            </w:rPr>
            <m:t>Ax=0</m:t>
          </m:r>
        </m:oMath>
      </m:oMathPara>
    </w:p>
    <w:p w14:paraId="69511805" w14:textId="77777777" w:rsidR="000B696D" w:rsidRDefault="000B696D" w:rsidP="00026FD9">
      <w:pPr>
        <w:ind w:left="360"/>
        <w:jc w:val="both"/>
        <w:rPr>
          <w:sz w:val="24"/>
          <w:szCs w:val="24"/>
        </w:rPr>
      </w:pPr>
    </w:p>
    <w:p w14:paraId="1C24FBAA" w14:textId="46631DCD" w:rsidR="000B696D" w:rsidRDefault="009D435C" w:rsidP="00026FD9">
      <w:pPr>
        <w:ind w:left="360"/>
        <w:jc w:val="both"/>
        <w:rPr>
          <w:sz w:val="24"/>
          <w:szCs w:val="24"/>
        </w:rPr>
      </w:pPr>
      <w:r>
        <w:rPr>
          <w:sz w:val="24"/>
          <w:szCs w:val="24"/>
        </w:rPr>
        <w:t>The least estimate of this solution is obtained by computing the Singular Value Decomposition of the A matrix as show above and extracting the last column of the V matrix. This column when reshaped will provide us with an estimate of the homography matrix.</w:t>
      </w:r>
    </w:p>
    <w:p w14:paraId="07C4BBDB" w14:textId="576B778E" w:rsidR="009D435C" w:rsidRDefault="009D435C" w:rsidP="00026FD9">
      <w:pPr>
        <w:ind w:left="360"/>
        <w:jc w:val="both"/>
        <w:rPr>
          <w:sz w:val="24"/>
          <w:szCs w:val="24"/>
        </w:rPr>
      </w:pPr>
    </w:p>
    <w:p w14:paraId="4A8214D2" w14:textId="7E144F72" w:rsidR="009D435C" w:rsidRDefault="009D435C" w:rsidP="00026FD9">
      <w:pPr>
        <w:ind w:left="360"/>
        <w:jc w:val="both"/>
        <w:rPr>
          <w:sz w:val="24"/>
          <w:szCs w:val="24"/>
        </w:rPr>
      </w:pPr>
      <w:r>
        <w:rPr>
          <w:sz w:val="24"/>
          <w:szCs w:val="24"/>
        </w:rPr>
        <w:t>Extracting and reshaping the last column, we get the homography matrix as,</w:t>
      </w:r>
    </w:p>
    <w:p w14:paraId="0AECAA93" w14:textId="77777777" w:rsidR="00377843" w:rsidRDefault="00377843" w:rsidP="00026FD9">
      <w:pPr>
        <w:ind w:left="360"/>
        <w:jc w:val="both"/>
        <w:rPr>
          <w:sz w:val="24"/>
          <w:szCs w:val="24"/>
        </w:rPr>
      </w:pPr>
    </w:p>
    <w:p w14:paraId="5644CBDF" w14:textId="3604BBD5" w:rsidR="009D435C" w:rsidRDefault="00EC5E7A" w:rsidP="00026FD9">
      <w:pPr>
        <w:ind w:left="360"/>
        <w:jc w:val="both"/>
        <w:rPr>
          <w:sz w:val="24"/>
          <w:szCs w:val="24"/>
        </w:rPr>
      </w:pPr>
      <m:oMathPara>
        <m:oMath>
          <m:r>
            <w:rPr>
              <w:rFonts w:ascii="Cambria Math" w:eastAsiaTheme="minorEastAsia" w:hAnsi="Cambria Math"/>
              <w:sz w:val="24"/>
              <w:szCs w:val="24"/>
            </w:rPr>
            <m:t xml:space="preserve">H=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m:rPr>
                        <m:sty m:val="p"/>
                      </m:rPr>
                      <w:rPr>
                        <w:rFonts w:ascii="Cambria Math" w:hAnsi="Cambria Math" w:cs="Arial"/>
                        <w:color w:val="222222"/>
                        <w:shd w:val="clear" w:color="auto" w:fill="FFFFFF"/>
                      </w:rPr>
                      <m:t>5.31056350e-02</m:t>
                    </m:r>
                  </m:e>
                  <m:e>
                    <m:r>
                      <m:rPr>
                        <m:sty m:val="p"/>
                      </m:rPr>
                      <w:rPr>
                        <w:rFonts w:ascii="Cambria Math" w:hAnsi="Cambria Math" w:cs="Arial"/>
                        <w:color w:val="222222"/>
                        <w:shd w:val="clear" w:color="auto" w:fill="FFFFFF"/>
                      </w:rPr>
                      <m:t>-4.91718844e-03</m:t>
                    </m:r>
                    <m:ctrlPr>
                      <w:rPr>
                        <w:rFonts w:ascii="Cambria Math" w:eastAsia="Cambria Math" w:hAnsi="Cambria Math" w:cs="Cambria Math"/>
                        <w:i/>
                        <w:sz w:val="24"/>
                        <w:szCs w:val="24"/>
                      </w:rPr>
                    </m:ctrlPr>
                  </m:e>
                  <m:e>
                    <m:r>
                      <m:rPr>
                        <m:sty m:val="p"/>
                      </m:rPr>
                      <w:rPr>
                        <w:rFonts w:ascii="Cambria Math" w:hAnsi="Cambria Math" w:cs="Arial"/>
                        <w:color w:val="222222"/>
                        <w:shd w:val="clear" w:color="auto" w:fill="FFFFFF"/>
                      </w:rPr>
                      <m:t>6.14648552e-01</m:t>
                    </m:r>
                  </m:e>
                </m:mr>
                <m:mr>
                  <m:e>
                    <m:r>
                      <m:rPr>
                        <m:sty m:val="p"/>
                      </m:rPr>
                      <w:rPr>
                        <w:rFonts w:ascii="Cambria Math" w:hAnsi="Cambria Math" w:cs="Arial"/>
                        <w:color w:val="222222"/>
                        <w:shd w:val="clear" w:color="auto" w:fill="FFFFFF"/>
                      </w:rPr>
                      <m:t>1.77018784e-02</m:t>
                    </m:r>
                    <m:ctrlPr>
                      <w:rPr>
                        <w:rFonts w:ascii="Cambria Math" w:eastAsia="Cambria Math" w:hAnsi="Cambria Math" w:cs="Cambria Math"/>
                        <w:i/>
                        <w:sz w:val="24"/>
                        <w:szCs w:val="24"/>
                      </w:rPr>
                    </m:ctrlPr>
                  </m:e>
                  <m:e>
                    <m:r>
                      <m:rPr>
                        <m:sty m:val="p"/>
                      </m:rPr>
                      <w:rPr>
                        <w:rFonts w:ascii="Cambria Math" w:hAnsi="Cambria Math" w:cs="Arial"/>
                        <w:color w:val="222222"/>
                        <w:shd w:val="clear" w:color="auto" w:fill="FFFFFF"/>
                      </w:rPr>
                      <m:t>-3.93375075e-03</m:t>
                    </m:r>
                    <m:ctrlPr>
                      <w:rPr>
                        <w:rFonts w:ascii="Cambria Math" w:eastAsia="Cambria Math" w:hAnsi="Cambria Math" w:cs="Cambria Math"/>
                        <w:i/>
                        <w:sz w:val="24"/>
                        <w:szCs w:val="24"/>
                      </w:rPr>
                    </m:ctrlPr>
                  </m:e>
                  <m:e>
                    <m:r>
                      <m:rPr>
                        <m:sty m:val="p"/>
                      </m:rPr>
                      <w:rPr>
                        <w:rFonts w:ascii="Cambria Math" w:hAnsi="Cambria Math" w:cs="Arial"/>
                        <w:color w:val="222222"/>
                        <w:shd w:val="clear" w:color="auto" w:fill="FFFFFF"/>
                      </w:rPr>
                      <m:t>7.86750146e-01</m:t>
                    </m:r>
                    <m:ctrlPr>
                      <w:rPr>
                        <w:rFonts w:ascii="Cambria Math" w:eastAsia="Cambria Math" w:hAnsi="Cambria Math" w:cs="Cambria Math"/>
                        <w:i/>
                        <w:sz w:val="24"/>
                        <w:szCs w:val="24"/>
                      </w:rPr>
                    </m:ctrlPr>
                  </m:e>
                </m:mr>
                <m:mr>
                  <m:e>
                    <m:r>
                      <m:rPr>
                        <m:sty m:val="p"/>
                      </m:rPr>
                      <w:rPr>
                        <w:rFonts w:ascii="Cambria Math" w:hAnsi="Cambria Math" w:cs="Arial"/>
                        <w:color w:val="222222"/>
                        <w:shd w:val="clear" w:color="auto" w:fill="FFFFFF"/>
                      </w:rPr>
                      <m:t>2.36025045e-04</m:t>
                    </m:r>
                  </m:e>
                  <m:e>
                    <m:r>
                      <m:rPr>
                        <m:sty m:val="p"/>
                      </m:rPr>
                      <w:rPr>
                        <w:rFonts w:ascii="Cambria Math" w:hAnsi="Cambria Math" w:cs="Arial"/>
                        <w:color w:val="222222"/>
                        <w:shd w:val="clear" w:color="auto" w:fill="FFFFFF"/>
                      </w:rPr>
                      <m:t>-4.91718843e-05</m:t>
                    </m:r>
                    <m:ctrlPr>
                      <w:rPr>
                        <w:rFonts w:ascii="Cambria Math" w:eastAsia="Cambria Math" w:hAnsi="Cambria Math" w:cs="Cambria Math"/>
                        <w:i/>
                        <w:sz w:val="24"/>
                        <w:szCs w:val="24"/>
                      </w:rPr>
                    </m:ctrlPr>
                  </m:e>
                  <m:e>
                    <m:r>
                      <m:rPr>
                        <m:sty m:val="p"/>
                      </m:rPr>
                      <w:rPr>
                        <w:rFonts w:ascii="Cambria Math" w:hAnsi="Cambria Math" w:cs="Arial"/>
                        <w:color w:val="222222"/>
                        <w:shd w:val="clear" w:color="auto" w:fill="FFFFFF"/>
                      </w:rPr>
                      <m:t>7.62164205e-03</m:t>
                    </m:r>
                  </m:e>
                </m:mr>
              </m:m>
            </m:e>
          </m:d>
        </m:oMath>
      </m:oMathPara>
    </w:p>
    <w:p w14:paraId="65807944" w14:textId="77777777" w:rsidR="003573AB" w:rsidRDefault="003573AB" w:rsidP="00026FD9">
      <w:pPr>
        <w:ind w:left="360"/>
        <w:jc w:val="both"/>
        <w:rPr>
          <w:sz w:val="24"/>
          <w:szCs w:val="24"/>
        </w:rPr>
      </w:pPr>
    </w:p>
    <w:p w14:paraId="333B461F" w14:textId="77777777" w:rsidR="003573AB" w:rsidRDefault="003573AB" w:rsidP="00026FD9">
      <w:pPr>
        <w:ind w:left="360"/>
        <w:jc w:val="both"/>
        <w:rPr>
          <w:sz w:val="24"/>
          <w:szCs w:val="24"/>
        </w:rPr>
      </w:pPr>
    </w:p>
    <w:p w14:paraId="031CC4AC" w14:textId="139BC998" w:rsidR="009B7236" w:rsidRDefault="00D1304D" w:rsidP="00026FD9">
      <w:pPr>
        <w:ind w:left="360"/>
        <w:jc w:val="both"/>
        <w:rPr>
          <w:sz w:val="24"/>
          <w:szCs w:val="24"/>
        </w:rPr>
      </w:pPr>
      <w:r>
        <w:rPr>
          <w:sz w:val="24"/>
          <w:szCs w:val="24"/>
        </w:rPr>
        <w:t xml:space="preserve">Since </w:t>
      </w:r>
      <w:r w:rsidR="009B7236">
        <w:rPr>
          <w:sz w:val="24"/>
          <w:szCs w:val="24"/>
        </w:rPr>
        <w:t>the homography matrix</w:t>
      </w:r>
      <w:r>
        <w:rPr>
          <w:sz w:val="24"/>
          <w:szCs w:val="24"/>
        </w:rPr>
        <w:t xml:space="preserve"> is computed</w:t>
      </w:r>
      <w:r w:rsidR="009B7236">
        <w:rPr>
          <w:sz w:val="24"/>
          <w:szCs w:val="24"/>
        </w:rPr>
        <w:t xml:space="preserve"> upto a scale and has only 8 degrees of freedom, we normalize the estimated matrix by dividing each element by H</w:t>
      </w:r>
      <w:r w:rsidR="009B7236">
        <w:rPr>
          <w:sz w:val="24"/>
          <w:szCs w:val="24"/>
          <w:vertAlign w:val="subscript"/>
        </w:rPr>
        <w:t>33</w:t>
      </w:r>
      <w:r w:rsidR="009B7236">
        <w:rPr>
          <w:sz w:val="24"/>
          <w:szCs w:val="24"/>
        </w:rPr>
        <w:t xml:space="preserve"> to obtain the final homography matrix,</w:t>
      </w:r>
    </w:p>
    <w:p w14:paraId="79F8583E" w14:textId="77777777" w:rsidR="009B7236" w:rsidRDefault="009B7236" w:rsidP="00026FD9">
      <w:pPr>
        <w:ind w:left="360"/>
        <w:jc w:val="both"/>
        <w:rPr>
          <w:sz w:val="24"/>
          <w:szCs w:val="24"/>
        </w:rPr>
      </w:pPr>
    </w:p>
    <w:p w14:paraId="0AEA0F2C" w14:textId="77777777" w:rsidR="00730D43" w:rsidRDefault="009B7236" w:rsidP="00730D43">
      <w:pPr>
        <w:ind w:left="360"/>
        <w:jc w:val="both"/>
        <w:rPr>
          <w:sz w:val="24"/>
          <w:szCs w:val="24"/>
        </w:rPr>
      </w:pPr>
      <m:oMathPara>
        <m:oMath>
          <m:r>
            <w:rPr>
              <w:rFonts w:ascii="Cambria Math" w:hAnsi="Cambria Math"/>
              <w:sz w:val="24"/>
              <w:szCs w:val="24"/>
            </w:rPr>
            <m:t xml:space="preserve">H=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m:rPr>
                        <m:sty m:val="p"/>
                      </m:rPr>
                      <w:rPr>
                        <w:rFonts w:ascii="Cambria Math" w:hAnsi="Cambria Math" w:cs="Arial"/>
                        <w:color w:val="222222"/>
                        <w:shd w:val="clear" w:color="auto" w:fill="FFFFFF"/>
                      </w:rPr>
                      <m:t>6.96774195e+00</m:t>
                    </m:r>
                  </m:e>
                  <m:e>
                    <m:r>
                      <m:rPr>
                        <m:sty m:val="p"/>
                      </m:rPr>
                      <w:rPr>
                        <w:rFonts w:ascii="Cambria Math" w:hAnsi="Cambria Math" w:cs="Arial"/>
                        <w:color w:val="222222"/>
                        <w:shd w:val="clear" w:color="auto" w:fill="FFFFFF"/>
                      </w:rPr>
                      <m:t> -6.45161293e-01</m:t>
                    </m:r>
                    <m:ctrlPr>
                      <w:rPr>
                        <w:rFonts w:ascii="Cambria Math" w:eastAsia="Cambria Math" w:hAnsi="Cambria Math" w:cs="Cambria Math"/>
                        <w:i/>
                        <w:sz w:val="24"/>
                        <w:szCs w:val="24"/>
                      </w:rPr>
                    </m:ctrlPr>
                  </m:e>
                  <m:e>
                    <m:r>
                      <m:rPr>
                        <m:sty m:val="p"/>
                      </m:rPr>
                      <w:rPr>
                        <w:rFonts w:ascii="Cambria Math" w:hAnsi="Cambria Math" w:cs="Arial"/>
                        <w:color w:val="222222"/>
                        <w:shd w:val="clear" w:color="auto" w:fill="FFFFFF"/>
                      </w:rPr>
                      <m:t>8.06451613e+01</m:t>
                    </m:r>
                  </m:e>
                </m:mr>
                <m:mr>
                  <m:e>
                    <m:r>
                      <m:rPr>
                        <m:sty m:val="p"/>
                      </m:rPr>
                      <w:rPr>
                        <w:rFonts w:ascii="Cambria Math" w:hAnsi="Cambria Math" w:cs="Arial"/>
                        <w:color w:val="222222"/>
                        <w:shd w:val="clear" w:color="auto" w:fill="FFFFFF"/>
                      </w:rPr>
                      <m:t> 2.32258065e+00</m:t>
                    </m:r>
                    <m:ctrlPr>
                      <w:rPr>
                        <w:rFonts w:ascii="Cambria Math" w:eastAsia="Cambria Math" w:hAnsi="Cambria Math" w:cs="Cambria Math"/>
                        <w:i/>
                        <w:sz w:val="24"/>
                        <w:szCs w:val="24"/>
                      </w:rPr>
                    </m:ctrlPr>
                  </m:e>
                  <m:e>
                    <m:r>
                      <m:rPr>
                        <m:sty m:val="p"/>
                      </m:rPr>
                      <w:rPr>
                        <w:rFonts w:ascii="Cambria Math" w:hAnsi="Cambria Math" w:cs="Arial"/>
                        <w:color w:val="222222"/>
                        <w:shd w:val="clear" w:color="auto" w:fill="FFFFFF"/>
                      </w:rPr>
                      <m:t>-5.16129035e-01</m:t>
                    </m:r>
                    <m:ctrlPr>
                      <w:rPr>
                        <w:rFonts w:ascii="Cambria Math" w:eastAsia="Cambria Math" w:hAnsi="Cambria Math" w:cs="Cambria Math"/>
                        <w:i/>
                        <w:sz w:val="24"/>
                        <w:szCs w:val="24"/>
                      </w:rPr>
                    </m:ctrlPr>
                  </m:e>
                  <m:e>
                    <m:r>
                      <m:rPr>
                        <m:sty m:val="p"/>
                      </m:rPr>
                      <w:rPr>
                        <w:rFonts w:ascii="Cambria Math" w:hAnsi="Cambria Math" w:cs="Arial"/>
                        <w:color w:val="222222"/>
                        <w:shd w:val="clear" w:color="auto" w:fill="FFFFFF"/>
                      </w:rPr>
                      <m:t>1.03225806e+02</m:t>
                    </m:r>
                    <m:ctrlPr>
                      <w:rPr>
                        <w:rFonts w:ascii="Cambria Math" w:eastAsia="Cambria Math" w:hAnsi="Cambria Math" w:cs="Cambria Math"/>
                        <w:i/>
                        <w:sz w:val="24"/>
                        <w:szCs w:val="24"/>
                      </w:rPr>
                    </m:ctrlPr>
                  </m:e>
                </m:mr>
                <m:mr>
                  <m:e>
                    <m:r>
                      <m:rPr>
                        <m:sty m:val="p"/>
                      </m:rPr>
                      <w:rPr>
                        <w:rFonts w:ascii="Cambria Math" w:hAnsi="Cambria Math" w:cs="Arial"/>
                        <w:color w:val="222222"/>
                        <w:shd w:val="clear" w:color="auto" w:fill="FFFFFF"/>
                      </w:rPr>
                      <m:t>3.09677420e-02</m:t>
                    </m:r>
                  </m:e>
                  <m:e>
                    <m:r>
                      <m:rPr>
                        <m:sty m:val="p"/>
                      </m:rPr>
                      <w:rPr>
                        <w:rFonts w:ascii="Cambria Math" w:hAnsi="Cambria Math" w:cs="Arial"/>
                        <w:color w:val="222222"/>
                        <w:shd w:val="clear" w:color="auto" w:fill="FFFFFF"/>
                      </w:rPr>
                      <m:t>-6.45161292e-03</m:t>
                    </m:r>
                    <m:ctrlPr>
                      <w:rPr>
                        <w:rFonts w:ascii="Cambria Math" w:eastAsia="Cambria Math" w:hAnsi="Cambria Math" w:cs="Cambria Math"/>
                        <w:i/>
                        <w:sz w:val="24"/>
                        <w:szCs w:val="24"/>
                      </w:rPr>
                    </m:ctrlPr>
                  </m:e>
                  <m:e>
                    <m:r>
                      <m:rPr>
                        <m:sty m:val="p"/>
                      </m:rPr>
                      <w:rPr>
                        <w:rFonts w:ascii="Cambria Math" w:hAnsi="Cambria Math" w:cs="Arial"/>
                        <w:color w:val="222222"/>
                        <w:shd w:val="clear" w:color="auto" w:fill="FFFFFF"/>
                      </w:rPr>
                      <m:t>1.00000000e+00</m:t>
                    </m:r>
                  </m:e>
                </m:mr>
              </m:m>
            </m:e>
          </m:d>
        </m:oMath>
      </m:oMathPara>
    </w:p>
    <w:p w14:paraId="5FC21387" w14:textId="77777777" w:rsidR="00730D43" w:rsidRDefault="00730D43" w:rsidP="00730D43">
      <w:pPr>
        <w:ind w:left="360"/>
        <w:jc w:val="both"/>
        <w:rPr>
          <w:sz w:val="24"/>
          <w:szCs w:val="24"/>
        </w:rPr>
      </w:pPr>
    </w:p>
    <w:p w14:paraId="04B531B7" w14:textId="77777777" w:rsidR="00730D43" w:rsidRDefault="00730D43" w:rsidP="00730D43">
      <w:pPr>
        <w:ind w:left="360"/>
        <w:jc w:val="both"/>
        <w:rPr>
          <w:sz w:val="24"/>
          <w:szCs w:val="24"/>
        </w:rPr>
      </w:pPr>
    </w:p>
    <w:p w14:paraId="749B5B7E" w14:textId="77777777" w:rsidR="00730D43" w:rsidRDefault="00730D43" w:rsidP="00730D43">
      <w:pPr>
        <w:ind w:left="360"/>
        <w:jc w:val="both"/>
        <w:rPr>
          <w:sz w:val="24"/>
          <w:szCs w:val="24"/>
        </w:rPr>
      </w:pPr>
    </w:p>
    <w:p w14:paraId="0EBB3595" w14:textId="726810EA" w:rsidR="00730D43" w:rsidRDefault="00730D43" w:rsidP="00730D43">
      <w:pPr>
        <w:ind w:left="360"/>
        <w:jc w:val="both"/>
        <w:rPr>
          <w:sz w:val="24"/>
          <w:szCs w:val="24"/>
        </w:rPr>
      </w:pPr>
      <w:r>
        <w:rPr>
          <w:sz w:val="24"/>
          <w:szCs w:val="24"/>
        </w:rPr>
        <w:t xml:space="preserve">The python implementation of the above pipeline is present in the file </w:t>
      </w:r>
      <w:r>
        <w:rPr>
          <w:b/>
          <w:bCs/>
          <w:i/>
          <w:iCs/>
          <w:color w:val="5B9BD5" w:themeColor="accent1"/>
          <w:sz w:val="24"/>
          <w:szCs w:val="24"/>
        </w:rPr>
        <w:t>P4</w:t>
      </w:r>
      <w:r w:rsidRPr="00751A48">
        <w:rPr>
          <w:b/>
          <w:bCs/>
          <w:i/>
          <w:iCs/>
          <w:color w:val="5B9BD5" w:themeColor="accent1"/>
          <w:sz w:val="24"/>
          <w:szCs w:val="24"/>
        </w:rPr>
        <w:t>.py</w:t>
      </w:r>
      <w:r w:rsidRPr="00751A48">
        <w:rPr>
          <w:sz w:val="24"/>
          <w:szCs w:val="24"/>
        </w:rPr>
        <w:t>.</w:t>
      </w:r>
    </w:p>
    <w:p w14:paraId="3CF8EC13" w14:textId="77777777" w:rsidR="003573AB" w:rsidRDefault="003573AB" w:rsidP="00026FD9">
      <w:pPr>
        <w:ind w:left="360"/>
        <w:jc w:val="both"/>
        <w:rPr>
          <w:sz w:val="24"/>
          <w:szCs w:val="24"/>
        </w:rPr>
      </w:pPr>
    </w:p>
    <w:p w14:paraId="7B10A20F" w14:textId="77777777" w:rsidR="003573AB" w:rsidRDefault="003573AB" w:rsidP="00026FD9">
      <w:pPr>
        <w:ind w:left="360"/>
        <w:jc w:val="both"/>
        <w:rPr>
          <w:sz w:val="24"/>
          <w:szCs w:val="24"/>
        </w:rPr>
      </w:pPr>
    </w:p>
    <w:p w14:paraId="76FE0112" w14:textId="77777777" w:rsidR="003573AB" w:rsidRDefault="003573AB" w:rsidP="00026FD9">
      <w:pPr>
        <w:ind w:left="360"/>
        <w:jc w:val="both"/>
        <w:rPr>
          <w:sz w:val="24"/>
          <w:szCs w:val="24"/>
        </w:rPr>
      </w:pPr>
    </w:p>
    <w:p w14:paraId="7491FF14" w14:textId="252E5F04" w:rsidR="003573AB" w:rsidRDefault="003E1105" w:rsidP="00026FD9">
      <w:pPr>
        <w:ind w:left="360"/>
        <w:jc w:val="both"/>
        <w:rPr>
          <w:b/>
          <w:bCs/>
          <w:sz w:val="24"/>
          <w:szCs w:val="24"/>
        </w:rPr>
      </w:pPr>
      <w:r w:rsidRPr="003E1105">
        <w:rPr>
          <w:b/>
          <w:bCs/>
          <w:sz w:val="24"/>
          <w:szCs w:val="24"/>
        </w:rPr>
        <w:t>Guide to code files:</w:t>
      </w:r>
    </w:p>
    <w:p w14:paraId="2888A591" w14:textId="1F63207E" w:rsidR="00FE00C8" w:rsidRDefault="00ED77D4" w:rsidP="002A5435">
      <w:pPr>
        <w:pStyle w:val="ListParagraph"/>
        <w:numPr>
          <w:ilvl w:val="0"/>
          <w:numId w:val="37"/>
        </w:numPr>
        <w:jc w:val="both"/>
        <w:rPr>
          <w:sz w:val="24"/>
          <w:szCs w:val="24"/>
        </w:rPr>
      </w:pPr>
      <w:r>
        <w:rPr>
          <w:sz w:val="24"/>
          <w:szCs w:val="24"/>
        </w:rPr>
        <w:t xml:space="preserve">A </w:t>
      </w:r>
      <w:r w:rsidRPr="00ED77D4">
        <w:rPr>
          <w:b/>
          <w:bCs/>
          <w:color w:val="5B9BD5" w:themeColor="accent1"/>
          <w:sz w:val="24"/>
          <w:szCs w:val="24"/>
        </w:rPr>
        <w:t>gen_data_from_video.py</w:t>
      </w:r>
      <w:r w:rsidRPr="00ED77D4">
        <w:rPr>
          <w:color w:val="5B9BD5" w:themeColor="accent1"/>
          <w:sz w:val="24"/>
          <w:szCs w:val="24"/>
        </w:rPr>
        <w:t xml:space="preserve"> </w:t>
      </w:r>
      <w:r>
        <w:rPr>
          <w:sz w:val="24"/>
          <w:szCs w:val="24"/>
        </w:rPr>
        <w:t>file is present to extract and save the top and bottom most pixels of the ball in each given video.</w:t>
      </w:r>
    </w:p>
    <w:p w14:paraId="6992FE3B" w14:textId="5E20B9E6" w:rsidR="003E1105" w:rsidRDefault="003E1105" w:rsidP="002A5435">
      <w:pPr>
        <w:pStyle w:val="ListParagraph"/>
        <w:numPr>
          <w:ilvl w:val="0"/>
          <w:numId w:val="37"/>
        </w:numPr>
        <w:jc w:val="both"/>
        <w:rPr>
          <w:sz w:val="24"/>
          <w:szCs w:val="24"/>
        </w:rPr>
      </w:pPr>
      <w:r>
        <w:rPr>
          <w:sz w:val="24"/>
          <w:szCs w:val="24"/>
        </w:rPr>
        <w:t xml:space="preserve">A </w:t>
      </w:r>
      <w:r w:rsidRPr="00FE00C8">
        <w:rPr>
          <w:b/>
          <w:bCs/>
          <w:color w:val="5B9BD5" w:themeColor="accent1"/>
          <w:sz w:val="24"/>
          <w:szCs w:val="24"/>
        </w:rPr>
        <w:t>utils.py</w:t>
      </w:r>
      <w:r w:rsidRPr="00FE00C8">
        <w:rPr>
          <w:color w:val="5B9BD5" w:themeColor="accent1"/>
          <w:sz w:val="24"/>
          <w:szCs w:val="24"/>
        </w:rPr>
        <w:t xml:space="preserve"> </w:t>
      </w:r>
      <w:r w:rsidR="005B37A3">
        <w:rPr>
          <w:sz w:val="24"/>
          <w:szCs w:val="24"/>
        </w:rPr>
        <w:t>file is maintained which contains custom implementations of the following functions</w:t>
      </w:r>
    </w:p>
    <w:p w14:paraId="26E2D17A" w14:textId="4803F4CE" w:rsidR="005B37A3" w:rsidRDefault="002A5435" w:rsidP="005B37A3">
      <w:pPr>
        <w:pStyle w:val="ListParagraph"/>
        <w:numPr>
          <w:ilvl w:val="0"/>
          <w:numId w:val="36"/>
        </w:numPr>
        <w:jc w:val="both"/>
        <w:rPr>
          <w:sz w:val="24"/>
          <w:szCs w:val="24"/>
        </w:rPr>
      </w:pPr>
      <w:r>
        <w:rPr>
          <w:sz w:val="24"/>
          <w:szCs w:val="24"/>
        </w:rPr>
        <w:t>Covariance between two variables</w:t>
      </w:r>
    </w:p>
    <w:p w14:paraId="20BA2297" w14:textId="086AA214" w:rsidR="002A5435" w:rsidRDefault="002A5435" w:rsidP="002A5435">
      <w:pPr>
        <w:pStyle w:val="ListParagraph"/>
        <w:numPr>
          <w:ilvl w:val="0"/>
          <w:numId w:val="36"/>
        </w:numPr>
        <w:jc w:val="both"/>
        <w:rPr>
          <w:sz w:val="24"/>
          <w:szCs w:val="24"/>
        </w:rPr>
      </w:pPr>
      <w:r>
        <w:rPr>
          <w:sz w:val="24"/>
          <w:szCs w:val="24"/>
        </w:rPr>
        <w:t>A class for computing the Singular Value Decomposition of a given matrix</w:t>
      </w:r>
    </w:p>
    <w:p w14:paraId="7703CD8C" w14:textId="1D5DEE33" w:rsidR="002A5435" w:rsidRDefault="00593EC2" w:rsidP="002A5435">
      <w:pPr>
        <w:pStyle w:val="ListParagraph"/>
        <w:numPr>
          <w:ilvl w:val="0"/>
          <w:numId w:val="36"/>
        </w:numPr>
        <w:jc w:val="both"/>
        <w:rPr>
          <w:sz w:val="24"/>
          <w:szCs w:val="24"/>
        </w:rPr>
      </w:pPr>
      <w:r>
        <w:rPr>
          <w:sz w:val="24"/>
          <w:szCs w:val="24"/>
        </w:rPr>
        <w:t xml:space="preserve">A class for Total Least Square Estimation for </w:t>
      </w:r>
      <w:r w:rsidR="002A0F60">
        <w:rPr>
          <w:sz w:val="24"/>
          <w:szCs w:val="24"/>
        </w:rPr>
        <w:t>line fitting</w:t>
      </w:r>
    </w:p>
    <w:p w14:paraId="0476E2C2" w14:textId="54B9B22E" w:rsidR="00593EC2" w:rsidRDefault="00593EC2" w:rsidP="002A5435">
      <w:pPr>
        <w:pStyle w:val="ListParagraph"/>
        <w:numPr>
          <w:ilvl w:val="0"/>
          <w:numId w:val="36"/>
        </w:numPr>
        <w:jc w:val="both"/>
        <w:rPr>
          <w:sz w:val="24"/>
          <w:szCs w:val="24"/>
        </w:rPr>
      </w:pPr>
      <w:r>
        <w:rPr>
          <w:sz w:val="24"/>
          <w:szCs w:val="24"/>
        </w:rPr>
        <w:t xml:space="preserve">A class for Linear Least Square Estimation for </w:t>
      </w:r>
      <w:r w:rsidR="002A0F60">
        <w:rPr>
          <w:sz w:val="24"/>
          <w:szCs w:val="24"/>
        </w:rPr>
        <w:t>fitting a line and a parabola</w:t>
      </w:r>
    </w:p>
    <w:p w14:paraId="20C713B9" w14:textId="24062A95" w:rsidR="002A0F60" w:rsidRDefault="002A0F60" w:rsidP="002A0F60">
      <w:pPr>
        <w:pStyle w:val="ListParagraph"/>
        <w:numPr>
          <w:ilvl w:val="0"/>
          <w:numId w:val="36"/>
        </w:numPr>
        <w:jc w:val="both"/>
        <w:rPr>
          <w:sz w:val="24"/>
          <w:szCs w:val="24"/>
        </w:rPr>
      </w:pPr>
      <w:r>
        <w:rPr>
          <w:sz w:val="24"/>
          <w:szCs w:val="24"/>
        </w:rPr>
        <w:t>A class for fitting a line using the RANSAC algorithm</w:t>
      </w:r>
    </w:p>
    <w:p w14:paraId="55CC1076" w14:textId="7B509994" w:rsidR="002A0F60" w:rsidRDefault="00FE00C8" w:rsidP="002A0F60">
      <w:pPr>
        <w:pStyle w:val="ListParagraph"/>
        <w:numPr>
          <w:ilvl w:val="0"/>
          <w:numId w:val="37"/>
        </w:numPr>
        <w:jc w:val="both"/>
        <w:rPr>
          <w:sz w:val="24"/>
          <w:szCs w:val="24"/>
        </w:rPr>
      </w:pPr>
      <w:r>
        <w:rPr>
          <w:sz w:val="24"/>
          <w:szCs w:val="24"/>
        </w:rPr>
        <w:t xml:space="preserve">Question specific python implementations can be found in </w:t>
      </w:r>
      <w:r w:rsidRPr="00FE00C8">
        <w:rPr>
          <w:b/>
          <w:bCs/>
          <w:color w:val="5B9BD5" w:themeColor="accent1"/>
          <w:sz w:val="24"/>
          <w:szCs w:val="24"/>
        </w:rPr>
        <w:t>P2.py</w:t>
      </w:r>
      <w:r>
        <w:rPr>
          <w:sz w:val="24"/>
          <w:szCs w:val="24"/>
        </w:rPr>
        <w:t xml:space="preserve">, </w:t>
      </w:r>
      <w:r w:rsidRPr="00FE00C8">
        <w:rPr>
          <w:b/>
          <w:bCs/>
          <w:color w:val="5B9BD5" w:themeColor="accent1"/>
          <w:sz w:val="24"/>
          <w:szCs w:val="24"/>
        </w:rPr>
        <w:t>P3.py</w:t>
      </w:r>
      <w:r w:rsidRPr="00FE00C8">
        <w:rPr>
          <w:color w:val="5B9BD5" w:themeColor="accent1"/>
          <w:sz w:val="24"/>
          <w:szCs w:val="24"/>
        </w:rPr>
        <w:t xml:space="preserve"> </w:t>
      </w:r>
      <w:r>
        <w:rPr>
          <w:sz w:val="24"/>
          <w:szCs w:val="24"/>
        </w:rPr>
        <w:t xml:space="preserve">and </w:t>
      </w:r>
      <w:r w:rsidRPr="00FE00C8">
        <w:rPr>
          <w:b/>
          <w:bCs/>
          <w:color w:val="5B9BD5" w:themeColor="accent1"/>
          <w:sz w:val="24"/>
          <w:szCs w:val="24"/>
        </w:rPr>
        <w:t>P4.py</w:t>
      </w:r>
      <w:r>
        <w:rPr>
          <w:sz w:val="24"/>
          <w:szCs w:val="24"/>
        </w:rPr>
        <w:t>.</w:t>
      </w:r>
    </w:p>
    <w:p w14:paraId="59549109" w14:textId="6513D452" w:rsidR="0026442C" w:rsidRDefault="00ED77D4" w:rsidP="0026442C">
      <w:pPr>
        <w:pStyle w:val="ListParagraph"/>
        <w:numPr>
          <w:ilvl w:val="0"/>
          <w:numId w:val="37"/>
        </w:numPr>
        <w:jc w:val="both"/>
        <w:rPr>
          <w:sz w:val="24"/>
          <w:szCs w:val="24"/>
        </w:rPr>
      </w:pPr>
      <w:r>
        <w:rPr>
          <w:sz w:val="24"/>
          <w:szCs w:val="24"/>
        </w:rPr>
        <w:t>The data folder contains the generated JSON files,</w:t>
      </w:r>
      <w:r w:rsidR="0026442C">
        <w:rPr>
          <w:sz w:val="24"/>
          <w:szCs w:val="24"/>
        </w:rPr>
        <w:t xml:space="preserve"> csv data, and the original videos</w:t>
      </w:r>
    </w:p>
    <w:p w14:paraId="5BB020F6" w14:textId="2FA7C7AB" w:rsidR="00026FD9" w:rsidRPr="0026442C" w:rsidRDefault="0026442C" w:rsidP="0026442C">
      <w:pPr>
        <w:pStyle w:val="ListParagraph"/>
        <w:numPr>
          <w:ilvl w:val="0"/>
          <w:numId w:val="37"/>
        </w:numPr>
        <w:jc w:val="both"/>
        <w:rPr>
          <w:sz w:val="24"/>
          <w:szCs w:val="24"/>
        </w:rPr>
      </w:pPr>
      <w:r>
        <w:rPr>
          <w:sz w:val="24"/>
          <w:szCs w:val="24"/>
        </w:rPr>
        <w:lastRenderedPageBreak/>
        <w:t>Instructions to run the code is present in the README.md</w:t>
      </w:r>
    </w:p>
    <w:p w14:paraId="313C0DD7" w14:textId="67EBB118" w:rsidR="00026FD9" w:rsidRDefault="00026FD9" w:rsidP="00026FD9">
      <w:pPr>
        <w:ind w:left="360"/>
        <w:jc w:val="both"/>
        <w:rPr>
          <w:sz w:val="24"/>
          <w:szCs w:val="24"/>
        </w:rPr>
      </w:pPr>
    </w:p>
    <w:p w14:paraId="57F5C434" w14:textId="3B6D01CA" w:rsidR="00026FD9" w:rsidRDefault="00026FD9" w:rsidP="00026FD9">
      <w:pPr>
        <w:ind w:left="360"/>
        <w:jc w:val="both"/>
        <w:rPr>
          <w:sz w:val="24"/>
          <w:szCs w:val="24"/>
        </w:rPr>
      </w:pPr>
      <w:r>
        <w:rPr>
          <w:sz w:val="24"/>
          <w:szCs w:val="24"/>
        </w:rPr>
        <w:t>References</w:t>
      </w:r>
    </w:p>
    <w:p w14:paraId="5FEA7F11" w14:textId="720CD2EC" w:rsidR="00026FD9" w:rsidRDefault="00026FD9" w:rsidP="00026FD9">
      <w:pPr>
        <w:ind w:left="360"/>
        <w:jc w:val="both"/>
        <w:rPr>
          <w:sz w:val="24"/>
          <w:szCs w:val="24"/>
        </w:rPr>
      </w:pPr>
      <w:r>
        <w:rPr>
          <w:sz w:val="24"/>
          <w:szCs w:val="24"/>
        </w:rPr>
        <w:t xml:space="preserve">[1] </w:t>
      </w:r>
      <w:hyperlink r:id="rId27" w:history="1">
        <w:r w:rsidR="0026442C" w:rsidRPr="00CE744F">
          <w:rPr>
            <w:rStyle w:val="Hyperlink"/>
            <w:sz w:val="24"/>
            <w:szCs w:val="24"/>
          </w:rPr>
          <w:t>http://www.cse.yorku.ca/~kosta/CompVis_Notes/ransac.pdf</w:t>
        </w:r>
      </w:hyperlink>
    </w:p>
    <w:p w14:paraId="609BDF3A" w14:textId="76E1C588" w:rsidR="0026442C" w:rsidRDefault="00F61017" w:rsidP="00026FD9">
      <w:pPr>
        <w:ind w:left="360"/>
        <w:jc w:val="both"/>
        <w:rPr>
          <w:sz w:val="24"/>
          <w:szCs w:val="24"/>
        </w:rPr>
      </w:pPr>
      <w:r>
        <w:rPr>
          <w:sz w:val="24"/>
          <w:szCs w:val="24"/>
        </w:rPr>
        <w:t xml:space="preserve">[2] </w:t>
      </w:r>
      <w:hyperlink r:id="rId28" w:history="1">
        <w:r w:rsidRPr="00CE744F">
          <w:rPr>
            <w:rStyle w:val="Hyperlink"/>
            <w:sz w:val="24"/>
            <w:szCs w:val="24"/>
          </w:rPr>
          <w:t>https://www.d.umn.edu/~mhampton/m4326svd_example.pdf</w:t>
        </w:r>
      </w:hyperlink>
    </w:p>
    <w:p w14:paraId="4A4EC65C" w14:textId="77DEC905" w:rsidR="00F61017" w:rsidRDefault="009C1284" w:rsidP="00026FD9">
      <w:pPr>
        <w:ind w:left="360"/>
        <w:jc w:val="both"/>
        <w:rPr>
          <w:sz w:val="24"/>
          <w:szCs w:val="24"/>
        </w:rPr>
      </w:pPr>
      <w:r>
        <w:rPr>
          <w:sz w:val="24"/>
          <w:szCs w:val="24"/>
        </w:rPr>
        <w:t xml:space="preserve">[3] </w:t>
      </w:r>
      <w:hyperlink r:id="rId29" w:history="1">
        <w:r w:rsidRPr="00CE744F">
          <w:rPr>
            <w:rStyle w:val="Hyperlink"/>
            <w:sz w:val="24"/>
            <w:szCs w:val="24"/>
          </w:rPr>
          <w:t>http://pillowlab.princeton.edu/teaching/statneuro2018/slides/notes03b_LeastSquaresRegression.pdf</w:t>
        </w:r>
      </w:hyperlink>
    </w:p>
    <w:p w14:paraId="273F7049" w14:textId="497799A2" w:rsidR="009C1284" w:rsidRDefault="00463450" w:rsidP="00026FD9">
      <w:pPr>
        <w:ind w:left="360"/>
        <w:jc w:val="both"/>
        <w:rPr>
          <w:sz w:val="24"/>
          <w:szCs w:val="24"/>
        </w:rPr>
      </w:pPr>
      <w:r>
        <w:rPr>
          <w:sz w:val="24"/>
          <w:szCs w:val="24"/>
        </w:rPr>
        <w:t xml:space="preserve">[4] </w:t>
      </w:r>
      <w:hyperlink r:id="rId30" w:history="1">
        <w:r w:rsidRPr="00CE744F">
          <w:rPr>
            <w:rStyle w:val="Hyperlink"/>
            <w:sz w:val="24"/>
            <w:szCs w:val="24"/>
          </w:rPr>
          <w:t>https://cseweb.ucsd.edu/classes/wi07/cse252a/homography_estimation/homography_estimation.pdf</w:t>
        </w:r>
      </w:hyperlink>
    </w:p>
    <w:p w14:paraId="533F0282" w14:textId="77777777" w:rsidR="00463450" w:rsidRPr="00026FD9" w:rsidRDefault="00463450" w:rsidP="00026FD9">
      <w:pPr>
        <w:ind w:left="360"/>
        <w:jc w:val="both"/>
        <w:rPr>
          <w:sz w:val="24"/>
          <w:szCs w:val="24"/>
        </w:rPr>
      </w:pPr>
    </w:p>
    <w:sectPr w:rsidR="00463450" w:rsidRPr="00026FD9" w:rsidSect="009E0A65">
      <w:headerReference w:type="default" r:id="rId3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930E5" w14:textId="77777777" w:rsidR="00614DDC" w:rsidRDefault="00614DDC" w:rsidP="009E0A65">
      <w:r>
        <w:separator/>
      </w:r>
    </w:p>
  </w:endnote>
  <w:endnote w:type="continuationSeparator" w:id="0">
    <w:p w14:paraId="073D9E30" w14:textId="77777777" w:rsidR="00614DDC" w:rsidRDefault="00614DDC" w:rsidP="009E0A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B4867" w14:textId="77777777" w:rsidR="00614DDC" w:rsidRDefault="00614DDC" w:rsidP="009E0A65">
      <w:r>
        <w:separator/>
      </w:r>
    </w:p>
  </w:footnote>
  <w:footnote w:type="continuationSeparator" w:id="0">
    <w:p w14:paraId="43EB7914" w14:textId="77777777" w:rsidR="00614DDC" w:rsidRDefault="00614DDC" w:rsidP="009E0A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8C785" w14:textId="72FA9EFF" w:rsidR="009E0A65" w:rsidRDefault="009E0A65">
    <w:pPr>
      <w:pStyle w:val="Header"/>
    </w:pPr>
    <w:r>
      <w:tab/>
    </w:r>
    <w:r>
      <w:tab/>
    </w:r>
    <w:r>
      <w:tab/>
    </w:r>
    <w:r>
      <w:tab/>
    </w:r>
    <w:r>
      <w:tab/>
    </w:r>
    <w:r>
      <w:tab/>
    </w:r>
    <w:r>
      <w:tab/>
    </w:r>
    <w:r>
      <w:tab/>
    </w:r>
    <w:r>
      <w:tab/>
    </w:r>
    <w:r>
      <w:tab/>
    </w:r>
    <w:r>
      <w:tab/>
      <w:t>Arunava Basu</w:t>
    </w:r>
  </w:p>
  <w:p w14:paraId="13B29918" w14:textId="58E83C5A" w:rsidR="009E0A65" w:rsidRDefault="009E0A65">
    <w:pPr>
      <w:pStyle w:val="Header"/>
    </w:pPr>
    <w:r>
      <w:tab/>
    </w:r>
    <w:r>
      <w:tab/>
    </w:r>
    <w:r>
      <w:tab/>
    </w:r>
    <w:r>
      <w:tab/>
    </w:r>
    <w:r>
      <w:tab/>
    </w:r>
    <w:r>
      <w:tab/>
    </w:r>
    <w:r>
      <w:tab/>
    </w:r>
    <w:r>
      <w:tab/>
    </w:r>
    <w:r>
      <w:tab/>
    </w:r>
    <w:r>
      <w:tab/>
    </w:r>
    <w:r>
      <w:tab/>
      <w:t xml:space="preserve">    117720617</w:t>
    </w:r>
  </w:p>
  <w:p w14:paraId="56DD8269" w14:textId="17C9169F" w:rsidR="009E0A65" w:rsidRDefault="009E0A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4707C20"/>
    <w:multiLevelType w:val="hybridMultilevel"/>
    <w:tmpl w:val="E9981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F76134"/>
    <w:multiLevelType w:val="hybridMultilevel"/>
    <w:tmpl w:val="CA82611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 w15:restartNumberingAfterBreak="0">
    <w:nsid w:val="17930DF5"/>
    <w:multiLevelType w:val="hybridMultilevel"/>
    <w:tmpl w:val="01FC6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CA060F2"/>
    <w:multiLevelType w:val="hybridMultilevel"/>
    <w:tmpl w:val="C3B0B5F6"/>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3511E6E"/>
    <w:multiLevelType w:val="hybridMultilevel"/>
    <w:tmpl w:val="12FC9D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8684828"/>
    <w:multiLevelType w:val="hybridMultilevel"/>
    <w:tmpl w:val="F2705E2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5925E08"/>
    <w:multiLevelType w:val="hybridMultilevel"/>
    <w:tmpl w:val="356264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72F1BA2"/>
    <w:multiLevelType w:val="hybridMultilevel"/>
    <w:tmpl w:val="B1E41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52277504"/>
    <w:multiLevelType w:val="hybridMultilevel"/>
    <w:tmpl w:val="F85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23DF7"/>
    <w:multiLevelType w:val="hybridMultilevel"/>
    <w:tmpl w:val="2140EB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597D519C"/>
    <w:multiLevelType w:val="hybridMultilevel"/>
    <w:tmpl w:val="2252FCD2"/>
    <w:lvl w:ilvl="0" w:tplc="BC12ADD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FF67F51"/>
    <w:multiLevelType w:val="hybridMultilevel"/>
    <w:tmpl w:val="BB646128"/>
    <w:lvl w:ilvl="0" w:tplc="0DD8563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4" w15:restartNumberingAfterBreak="0">
    <w:nsid w:val="707C2144"/>
    <w:multiLevelType w:val="hybridMultilevel"/>
    <w:tmpl w:val="E6BAE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F37622"/>
    <w:multiLevelType w:val="hybridMultilevel"/>
    <w:tmpl w:val="F87C7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9"/>
  </w:num>
  <w:num w:numId="2">
    <w:abstractNumId w:val="13"/>
  </w:num>
  <w:num w:numId="3">
    <w:abstractNumId w:val="10"/>
  </w:num>
  <w:num w:numId="4">
    <w:abstractNumId w:val="32"/>
  </w:num>
  <w:num w:numId="5">
    <w:abstractNumId w:val="14"/>
  </w:num>
  <w:num w:numId="6">
    <w:abstractNumId w:val="23"/>
  </w:num>
  <w:num w:numId="7">
    <w:abstractNumId w:val="26"/>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0"/>
  </w:num>
  <w:num w:numId="19">
    <w:abstractNumId w:val="21"/>
  </w:num>
  <w:num w:numId="20">
    <w:abstractNumId w:val="31"/>
  </w:num>
  <w:num w:numId="21">
    <w:abstractNumId w:val="24"/>
  </w:num>
  <w:num w:numId="22">
    <w:abstractNumId w:val="12"/>
  </w:num>
  <w:num w:numId="23">
    <w:abstractNumId w:val="36"/>
  </w:num>
  <w:num w:numId="24">
    <w:abstractNumId w:val="27"/>
  </w:num>
  <w:num w:numId="25">
    <w:abstractNumId w:val="34"/>
  </w:num>
  <w:num w:numId="26">
    <w:abstractNumId w:val="35"/>
  </w:num>
  <w:num w:numId="27">
    <w:abstractNumId w:val="33"/>
  </w:num>
  <w:num w:numId="28">
    <w:abstractNumId w:val="30"/>
  </w:num>
  <w:num w:numId="29">
    <w:abstractNumId w:val="19"/>
  </w:num>
  <w:num w:numId="30">
    <w:abstractNumId w:val="16"/>
  </w:num>
  <w:num w:numId="31">
    <w:abstractNumId w:val="22"/>
  </w:num>
  <w:num w:numId="32">
    <w:abstractNumId w:val="11"/>
  </w:num>
  <w:num w:numId="33">
    <w:abstractNumId w:val="18"/>
  </w:num>
  <w:num w:numId="34">
    <w:abstractNumId w:val="15"/>
  </w:num>
  <w:num w:numId="35">
    <w:abstractNumId w:val="25"/>
  </w:num>
  <w:num w:numId="36">
    <w:abstractNumId w:val="17"/>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A65"/>
    <w:rsid w:val="000157B1"/>
    <w:rsid w:val="00026FD9"/>
    <w:rsid w:val="000320D2"/>
    <w:rsid w:val="00043B14"/>
    <w:rsid w:val="00057C7D"/>
    <w:rsid w:val="00082481"/>
    <w:rsid w:val="000B696D"/>
    <w:rsid w:val="00131796"/>
    <w:rsid w:val="00195CCD"/>
    <w:rsid w:val="001C485C"/>
    <w:rsid w:val="001E7BA1"/>
    <w:rsid w:val="002169E2"/>
    <w:rsid w:val="002330CA"/>
    <w:rsid w:val="00256153"/>
    <w:rsid w:val="0026442C"/>
    <w:rsid w:val="002A0F60"/>
    <w:rsid w:val="002A5435"/>
    <w:rsid w:val="002B4B74"/>
    <w:rsid w:val="002D3ABC"/>
    <w:rsid w:val="002E4FB6"/>
    <w:rsid w:val="00306D38"/>
    <w:rsid w:val="00312E2E"/>
    <w:rsid w:val="003211F2"/>
    <w:rsid w:val="00323488"/>
    <w:rsid w:val="00356348"/>
    <w:rsid w:val="003573AB"/>
    <w:rsid w:val="00361F8B"/>
    <w:rsid w:val="00377843"/>
    <w:rsid w:val="00397FD8"/>
    <w:rsid w:val="003B24F1"/>
    <w:rsid w:val="003B375B"/>
    <w:rsid w:val="003C7EF0"/>
    <w:rsid w:val="003E1105"/>
    <w:rsid w:val="00463450"/>
    <w:rsid w:val="004925F7"/>
    <w:rsid w:val="0050480A"/>
    <w:rsid w:val="00530657"/>
    <w:rsid w:val="005364AD"/>
    <w:rsid w:val="0053763F"/>
    <w:rsid w:val="0056347D"/>
    <w:rsid w:val="00565ADE"/>
    <w:rsid w:val="00582D2E"/>
    <w:rsid w:val="00593EC2"/>
    <w:rsid w:val="005B37A3"/>
    <w:rsid w:val="005C5AEB"/>
    <w:rsid w:val="005D5BF4"/>
    <w:rsid w:val="005F44FC"/>
    <w:rsid w:val="005F69CF"/>
    <w:rsid w:val="00606EC7"/>
    <w:rsid w:val="00614DDC"/>
    <w:rsid w:val="006162F8"/>
    <w:rsid w:val="006264AA"/>
    <w:rsid w:val="00626A54"/>
    <w:rsid w:val="00645252"/>
    <w:rsid w:val="006D3D74"/>
    <w:rsid w:val="006D73A9"/>
    <w:rsid w:val="0071739B"/>
    <w:rsid w:val="00730D43"/>
    <w:rsid w:val="00751A48"/>
    <w:rsid w:val="007A0C8B"/>
    <w:rsid w:val="0080374A"/>
    <w:rsid w:val="00826061"/>
    <w:rsid w:val="0083569A"/>
    <w:rsid w:val="00865732"/>
    <w:rsid w:val="0089263E"/>
    <w:rsid w:val="00971C82"/>
    <w:rsid w:val="00973201"/>
    <w:rsid w:val="00982F8D"/>
    <w:rsid w:val="009B7236"/>
    <w:rsid w:val="009C1284"/>
    <w:rsid w:val="009C4933"/>
    <w:rsid w:val="009D435C"/>
    <w:rsid w:val="009E0A65"/>
    <w:rsid w:val="009E2C3B"/>
    <w:rsid w:val="00A63C3D"/>
    <w:rsid w:val="00A9204E"/>
    <w:rsid w:val="00AC323D"/>
    <w:rsid w:val="00AC4F08"/>
    <w:rsid w:val="00AF4E52"/>
    <w:rsid w:val="00B10B83"/>
    <w:rsid w:val="00B50335"/>
    <w:rsid w:val="00B706C0"/>
    <w:rsid w:val="00B72239"/>
    <w:rsid w:val="00B80DB7"/>
    <w:rsid w:val="00BD48A7"/>
    <w:rsid w:val="00BF6D92"/>
    <w:rsid w:val="00C01709"/>
    <w:rsid w:val="00C15A5D"/>
    <w:rsid w:val="00C302E5"/>
    <w:rsid w:val="00C35A5E"/>
    <w:rsid w:val="00C3627E"/>
    <w:rsid w:val="00C63AEE"/>
    <w:rsid w:val="00C7661E"/>
    <w:rsid w:val="00CF6F6A"/>
    <w:rsid w:val="00CF76C4"/>
    <w:rsid w:val="00D02A28"/>
    <w:rsid w:val="00D07D88"/>
    <w:rsid w:val="00D1304D"/>
    <w:rsid w:val="00D26870"/>
    <w:rsid w:val="00D9349B"/>
    <w:rsid w:val="00D93AE2"/>
    <w:rsid w:val="00EC5BF0"/>
    <w:rsid w:val="00EC5E7A"/>
    <w:rsid w:val="00ED140F"/>
    <w:rsid w:val="00ED77D4"/>
    <w:rsid w:val="00F5370F"/>
    <w:rsid w:val="00F61017"/>
    <w:rsid w:val="00F619F5"/>
    <w:rsid w:val="00FA5667"/>
    <w:rsid w:val="00FE00C8"/>
    <w:rsid w:val="00FF2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BD622"/>
  <w15:chartTrackingRefBased/>
  <w15:docId w15:val="{EEE16CBD-4177-478D-BD86-4FFB7859B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0320D2"/>
    <w:pPr>
      <w:ind w:left="720"/>
      <w:contextualSpacing/>
    </w:pPr>
  </w:style>
  <w:style w:type="character" w:styleId="UnresolvedMention">
    <w:name w:val="Unresolved Mention"/>
    <w:basedOn w:val="DefaultParagraphFont"/>
    <w:uiPriority w:val="99"/>
    <w:semiHidden/>
    <w:unhideWhenUsed/>
    <w:rsid w:val="002644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sv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pillowlab.princeton.edu/teaching/statneuro2018/slides/notes03b_LeastSquaresRegression.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hyperlink" Target="https://www.d.umn.edu/~mhampton/m4326svd_example.pdf" TargetMode="External"/><Relationship Id="rId10" Type="http://schemas.openxmlformats.org/officeDocument/2006/relationships/image" Target="media/image1.png"/><Relationship Id="rId19" Type="http://schemas.openxmlformats.org/officeDocument/2006/relationships/image" Target="media/image10.sv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cse.yorku.ca/~kosta/CompVis_Notes/ransac.pdf" TargetMode="External"/><Relationship Id="rId30" Type="http://schemas.openxmlformats.org/officeDocument/2006/relationships/hyperlink" Target="https://cseweb.ucsd.edu/classes/wi07/cse252a/homography_estimation/homography_estimation.pdf" TargetMode="Externa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una\AppData\Local\Microsoft\Office\16.0\DTS\en-US%7b57B2D099-4D78-4931-826D-89A3369DBEB9%7d\%7bA3378725-8444-435B-834A-D51FE73B11C9%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{A3378725-8444-435B-834A-D51FE73B11C9}tf02786999_win32</Template>
  <TotalTime>335</TotalTime>
  <Pages>11</Pages>
  <Words>2190</Words>
  <Characters>12484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Arunava Basu</dc:creator>
  <cp:keywords/>
  <dc:description/>
  <cp:lastModifiedBy>Arunava Basu</cp:lastModifiedBy>
  <cp:revision>69</cp:revision>
  <dcterms:created xsi:type="dcterms:W3CDTF">2022-02-14T05:17:00Z</dcterms:created>
  <dcterms:modified xsi:type="dcterms:W3CDTF">2022-02-14T23:37:00Z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