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8F15B" w14:textId="1214A305" w:rsidR="009E0A65" w:rsidRPr="009E0A65" w:rsidRDefault="009E0A65" w:rsidP="002B4B74">
      <w:pPr>
        <w:jc w:val="center"/>
        <w:rPr>
          <w:b/>
          <w:bCs/>
          <w:sz w:val="36"/>
          <w:szCs w:val="36"/>
        </w:rPr>
      </w:pPr>
      <w:bookmarkStart w:id="0" w:name="_Hlk95717794"/>
      <w:bookmarkEnd w:id="0"/>
      <w:r w:rsidRPr="009E0A65">
        <w:rPr>
          <w:b/>
          <w:bCs/>
          <w:sz w:val="36"/>
          <w:szCs w:val="36"/>
        </w:rPr>
        <w:t>ENPM673</w:t>
      </w:r>
    </w:p>
    <w:p w14:paraId="6152EDFB" w14:textId="4CD8ACD7" w:rsidR="00A9204E" w:rsidRDefault="009E0A65" w:rsidP="002B4B74">
      <w:pPr>
        <w:jc w:val="center"/>
        <w:rPr>
          <w:sz w:val="36"/>
          <w:szCs w:val="36"/>
        </w:rPr>
      </w:pPr>
      <w:r w:rsidRPr="009E0A65">
        <w:rPr>
          <w:sz w:val="36"/>
          <w:szCs w:val="36"/>
        </w:rPr>
        <w:t>Homework 1</w:t>
      </w:r>
    </w:p>
    <w:p w14:paraId="2F6B9DE8" w14:textId="0E2C1647" w:rsidR="009E0A65" w:rsidRDefault="009E0A65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C5F69A6" w14:textId="4B80A503" w:rsidR="009E0A65" w:rsidRPr="000320D2" w:rsidRDefault="009E0A65" w:rsidP="009C4933">
      <w:pPr>
        <w:jc w:val="both"/>
        <w:rPr>
          <w:b/>
          <w:bCs/>
          <w:sz w:val="28"/>
          <w:szCs w:val="28"/>
          <w:u w:val="single"/>
        </w:rPr>
      </w:pPr>
      <w:r w:rsidRPr="000320D2">
        <w:rPr>
          <w:b/>
          <w:bCs/>
          <w:sz w:val="28"/>
          <w:szCs w:val="28"/>
          <w:u w:val="single"/>
        </w:rPr>
        <w:t>Problem 1</w:t>
      </w:r>
    </w:p>
    <w:p w14:paraId="214732FE" w14:textId="287181E6" w:rsidR="009E0A65" w:rsidRDefault="009E0A65" w:rsidP="009C4933">
      <w:pPr>
        <w:jc w:val="both"/>
        <w:rPr>
          <w:b/>
          <w:bCs/>
          <w:sz w:val="24"/>
          <w:szCs w:val="24"/>
        </w:rPr>
      </w:pPr>
    </w:p>
    <w:p w14:paraId="35F9DAF4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1. The field of view θ, can be calculated as, </w:t>
      </w:r>
    </w:p>
    <w:p w14:paraId="4D518A7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C3B0B65" w14:textId="6881EA31" w:rsidR="009E0A65" w:rsidRDefault="009E0A65" w:rsidP="009C4933">
      <w:pPr>
        <w:jc w:val="both"/>
        <w:rPr>
          <w:i/>
          <w:iCs/>
          <w:sz w:val="24"/>
          <w:szCs w:val="24"/>
        </w:rPr>
      </w:pPr>
      <w:r w:rsidRPr="009E0A65">
        <w:rPr>
          <w:sz w:val="24"/>
          <w:szCs w:val="24"/>
        </w:rPr>
        <w:tab/>
        <w:t xml:space="preserve">θ = </w:t>
      </w:r>
      <w:r w:rsidRPr="009E0A65">
        <w:rPr>
          <w:i/>
          <w:iCs/>
          <w:sz w:val="24"/>
          <w:szCs w:val="24"/>
        </w:rPr>
        <w:t xml:space="preserve">2 × tan </w:t>
      </w:r>
      <w:r w:rsidRPr="009E0A65">
        <w:rPr>
          <w:i/>
          <w:iCs/>
          <w:sz w:val="24"/>
          <w:szCs w:val="24"/>
          <w:vertAlign w:val="superscript"/>
        </w:rPr>
        <w:t>-1</w:t>
      </w:r>
      <w:r w:rsidRPr="009E0A65">
        <w:rPr>
          <w:i/>
          <w:iCs/>
          <w:sz w:val="24"/>
          <w:szCs w:val="24"/>
        </w:rPr>
        <w:t>(f/2d)</w:t>
      </w:r>
    </w:p>
    <w:p w14:paraId="5B025728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40DB3157" w14:textId="419F1C79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where, </w:t>
      </w:r>
      <w:r w:rsidRPr="009E0A65">
        <w:rPr>
          <w:i/>
          <w:iCs/>
          <w:sz w:val="24"/>
          <w:szCs w:val="24"/>
        </w:rPr>
        <w:t>f</w:t>
      </w:r>
      <w:r w:rsidRPr="009E0A65">
        <w:rPr>
          <w:sz w:val="24"/>
          <w:szCs w:val="24"/>
        </w:rPr>
        <w:t xml:space="preserve"> and </w:t>
      </w:r>
      <w:r w:rsidRPr="009E0A65">
        <w:rPr>
          <w:i/>
          <w:iCs/>
          <w:sz w:val="24"/>
          <w:szCs w:val="24"/>
        </w:rPr>
        <w:t>d</w:t>
      </w:r>
      <w:r w:rsidRPr="009E0A65">
        <w:rPr>
          <w:sz w:val="24"/>
          <w:szCs w:val="24"/>
        </w:rPr>
        <w:t xml:space="preserve"> </w:t>
      </w:r>
      <w:proofErr w:type="gramStart"/>
      <w:r w:rsidRPr="009E0A65">
        <w:rPr>
          <w:sz w:val="24"/>
          <w:szCs w:val="24"/>
        </w:rPr>
        <w:t>is</w:t>
      </w:r>
      <w:proofErr w:type="gramEnd"/>
      <w:r w:rsidRPr="009E0A65">
        <w:rPr>
          <w:sz w:val="24"/>
          <w:szCs w:val="24"/>
        </w:rPr>
        <w:t xml:space="preserve"> the focal length and sensor width respectively. Since the image sensor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>mentioned to be square</w:t>
      </w:r>
      <w:r>
        <w:rPr>
          <w:sz w:val="24"/>
          <w:szCs w:val="24"/>
        </w:rPr>
        <w:t>,</w:t>
      </w:r>
      <w:r w:rsidRPr="009E0A65">
        <w:rPr>
          <w:sz w:val="24"/>
          <w:szCs w:val="24"/>
        </w:rPr>
        <w:t xml:space="preserve"> the sensor width is equal to the sensor height.</w:t>
      </w:r>
    </w:p>
    <w:p w14:paraId="3400A38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178F6D55" w14:textId="77777777" w:rsidR="009E0A65" w:rsidRP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Substituting the values of f = 15mm and d = 14mm,</w:t>
      </w:r>
    </w:p>
    <w:p w14:paraId="74621B2F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72B9DAF3" w14:textId="03D66EF4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 xml:space="preserve"> </w:t>
      </w:r>
      <w:r w:rsidRPr="009E0A65">
        <w:rPr>
          <w:sz w:val="24"/>
          <w:szCs w:val="24"/>
        </w:rPr>
        <w:tab/>
        <w:t>θ = 2 × 15.692 = 31.284°</w:t>
      </w:r>
    </w:p>
    <w:p w14:paraId="546B3CD0" w14:textId="77777777" w:rsidR="009E0A65" w:rsidRPr="009E0A65" w:rsidRDefault="009E0A65" w:rsidP="009C4933">
      <w:pPr>
        <w:jc w:val="both"/>
        <w:rPr>
          <w:sz w:val="24"/>
          <w:szCs w:val="24"/>
        </w:rPr>
      </w:pPr>
    </w:p>
    <w:p w14:paraId="5F11864D" w14:textId="055F2253" w:rsidR="009E0A65" w:rsidRDefault="009E0A65" w:rsidP="009C4933">
      <w:pPr>
        <w:jc w:val="both"/>
        <w:rPr>
          <w:rFonts w:eastAsiaTheme="minorEastAsia"/>
          <w:sz w:val="24"/>
          <w:szCs w:val="24"/>
        </w:rPr>
      </w:pPr>
      <w:r w:rsidRPr="009E0A65">
        <w:rPr>
          <w:sz w:val="24"/>
          <w:szCs w:val="24"/>
        </w:rPr>
        <w:t>2. The pixel density of the camera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</m:oMath>
      <w:r w:rsidRPr="009E0A65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Resolution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Area of sensor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5 ×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14 ×14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p/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mm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sz w:val="24"/>
          <w:szCs w:val="24"/>
        </w:rPr>
        <w:t xml:space="preserve"> </w:t>
      </w:r>
    </w:p>
    <w:p w14:paraId="11FE922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3E5A12B6" w14:textId="6E388E6B" w:rsidR="009E0A65" w:rsidRDefault="009E0A65" w:rsidP="009C4933">
      <w:pPr>
        <w:jc w:val="both"/>
        <w:rPr>
          <w:sz w:val="24"/>
          <w:szCs w:val="24"/>
        </w:rPr>
      </w:pPr>
      <w:r w:rsidRPr="009E0A65">
        <w:rPr>
          <w:sz w:val="24"/>
          <w:szCs w:val="24"/>
        </w:rPr>
        <w:t>The relationship between the image height and the object height is given as</w:t>
      </w:r>
      <w:r w:rsidR="000157B1">
        <w:rPr>
          <w:sz w:val="24"/>
          <w:szCs w:val="24"/>
        </w:rPr>
        <w:t>,</w:t>
      </w:r>
    </w:p>
    <w:p w14:paraId="0ABC92F0" w14:textId="77777777" w:rsidR="000157B1" w:rsidRPr="009E0A65" w:rsidRDefault="000157B1" w:rsidP="009C4933">
      <w:pPr>
        <w:jc w:val="both"/>
        <w:rPr>
          <w:sz w:val="24"/>
          <w:szCs w:val="24"/>
        </w:rPr>
      </w:pPr>
    </w:p>
    <w:p w14:paraId="259126FA" w14:textId="6F3B0C68" w:rsidR="009E0A65" w:rsidRPr="000157B1" w:rsidRDefault="009E2C3B" w:rsidP="009C4933">
      <w:pPr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=f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den>
          </m:f>
        </m:oMath>
      </m:oMathPara>
    </w:p>
    <w:p w14:paraId="3BC81F95" w14:textId="52F89D4F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</m:t>
            </m:r>
          </m:sub>
        </m:sSub>
      </m:oMath>
      <w:r>
        <w:rPr>
          <w:rFonts w:eastAsiaTheme="minorEastAsia"/>
          <w:sz w:val="24"/>
          <w:szCs w:val="24"/>
        </w:rPr>
        <w:t>, and D are the image height, focal length, and the object height respectively.</w:t>
      </w:r>
    </w:p>
    <w:p w14:paraId="4F0078AD" w14:textId="60226A13" w:rsidR="000157B1" w:rsidRDefault="000157B1" w:rsidP="009C4933">
      <w:pPr>
        <w:jc w:val="both"/>
        <w:rPr>
          <w:rFonts w:eastAsiaTheme="minorEastAsia"/>
          <w:sz w:val="24"/>
          <w:szCs w:val="24"/>
        </w:rPr>
      </w:pPr>
    </w:p>
    <w:p w14:paraId="234C43F4" w14:textId="5720C137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Substituting the values from the question we obtain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25 × 5 × 10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20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×1000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16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 mm</m:t>
        </m:r>
      </m:oMath>
    </w:p>
    <w:p w14:paraId="2A7B21E8" w14:textId="7CAAFD83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Area of the image</w:t>
      </w:r>
      <w:r w:rsidR="003C7EF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</w:t>
      </w:r>
    </w:p>
    <w:p w14:paraId="6E1C1B26" w14:textId="40F13CF0" w:rsidR="000157B1" w:rsidRDefault="000157B1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Hence, the pixels occupied by the image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P=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×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=99.649 pixels</m:t>
        </m:r>
      </m:oMath>
      <w:r w:rsidR="003C7EF0">
        <w:rPr>
          <w:rFonts w:eastAsiaTheme="minorEastAsia"/>
          <w:sz w:val="24"/>
          <w:szCs w:val="24"/>
        </w:rPr>
        <w:t xml:space="preserve"> </w:t>
      </w:r>
    </w:p>
    <w:p w14:paraId="01BBAAE5" w14:textId="234FDEA0" w:rsidR="000320D2" w:rsidRDefault="000320D2" w:rsidP="009C4933">
      <w:pPr>
        <w:jc w:val="both"/>
        <w:rPr>
          <w:rFonts w:eastAsiaTheme="minorEastAsia"/>
          <w:sz w:val="24"/>
          <w:szCs w:val="24"/>
        </w:rPr>
      </w:pPr>
    </w:p>
    <w:p w14:paraId="4A1C5759" w14:textId="3C4FC62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B719152" w14:textId="2EE0D7BF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2C195E1" w14:textId="579F83E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D93DA03" w14:textId="4C1F6C3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C86A276" w14:textId="0413831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9853A1" w14:textId="1DCD3EA0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5E852C5" w14:textId="1CBC36D2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B8FD54D" w14:textId="57F6E1F5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5475EED" w14:textId="0E118BA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5227728A" w14:textId="4E61EF0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1E1C942D" w14:textId="496D3CA4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EBC458D" w14:textId="17C53A98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0465A32D" w14:textId="4A31B38A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6FC185D4" w14:textId="6E3807E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76942CB7" w14:textId="2D8455CD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48DC73E9" w14:textId="77777777" w:rsidR="00BF6D92" w:rsidRDefault="00BF6D92" w:rsidP="009C4933">
      <w:pPr>
        <w:jc w:val="both"/>
        <w:rPr>
          <w:rFonts w:eastAsiaTheme="minorEastAsia"/>
          <w:sz w:val="24"/>
          <w:szCs w:val="24"/>
        </w:rPr>
      </w:pPr>
    </w:p>
    <w:p w14:paraId="349F0071" w14:textId="24E6EA6F" w:rsidR="000320D2" w:rsidRPr="000320D2" w:rsidRDefault="000320D2" w:rsidP="009C4933">
      <w:pPr>
        <w:jc w:val="both"/>
        <w:rPr>
          <w:rFonts w:eastAsiaTheme="minorEastAsia"/>
          <w:b/>
          <w:bCs/>
          <w:sz w:val="28"/>
          <w:szCs w:val="28"/>
          <w:u w:val="single"/>
        </w:rPr>
      </w:pPr>
      <w:r w:rsidRPr="000320D2">
        <w:rPr>
          <w:rFonts w:eastAsiaTheme="minorEastAsia"/>
          <w:b/>
          <w:bCs/>
          <w:sz w:val="28"/>
          <w:szCs w:val="28"/>
          <w:u w:val="single"/>
        </w:rPr>
        <w:lastRenderedPageBreak/>
        <w:t>Problem 2</w:t>
      </w:r>
    </w:p>
    <w:p w14:paraId="49BC5CBF" w14:textId="5A3EDC9C" w:rsidR="000320D2" w:rsidRDefault="000320D2" w:rsidP="009C4933">
      <w:pPr>
        <w:jc w:val="both"/>
        <w:rPr>
          <w:rFonts w:eastAsiaTheme="minorEastAsia"/>
          <w:b/>
          <w:bCs/>
          <w:sz w:val="24"/>
          <w:szCs w:val="24"/>
        </w:rPr>
      </w:pPr>
    </w:p>
    <w:p w14:paraId="38A2229E" w14:textId="2DE29386" w:rsidR="000320D2" w:rsidRDefault="000320D2" w:rsidP="009C4933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This problem was split into two halves:</w:t>
      </w:r>
    </w:p>
    <w:p w14:paraId="68424A47" w14:textId="7957A6E9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Generation of points from the two videos</w:t>
      </w:r>
    </w:p>
    <w:p w14:paraId="547A065E" w14:textId="77777777" w:rsidR="000320D2" w:rsidRDefault="000320D2" w:rsidP="009C4933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Fitting a parabola on two sets of points using the Standard Least Squares method</w:t>
      </w:r>
    </w:p>
    <w:p w14:paraId="7E870097" w14:textId="77777777" w:rsidR="000320D2" w:rsidRDefault="000320D2" w:rsidP="009C4933">
      <w:pPr>
        <w:jc w:val="both"/>
        <w:rPr>
          <w:sz w:val="24"/>
          <w:szCs w:val="24"/>
        </w:rPr>
      </w:pPr>
    </w:p>
    <w:p w14:paraId="762E7CFB" w14:textId="76091AA3" w:rsidR="000320D2" w:rsidRDefault="000320D2" w:rsidP="009C4933">
      <w:pPr>
        <w:jc w:val="both"/>
        <w:rPr>
          <w:b/>
          <w:bCs/>
          <w:sz w:val="24"/>
          <w:szCs w:val="24"/>
        </w:rPr>
      </w:pPr>
      <w:r w:rsidRPr="000320D2">
        <w:rPr>
          <w:b/>
          <w:bCs/>
          <w:sz w:val="24"/>
          <w:szCs w:val="24"/>
        </w:rPr>
        <w:t>Generations of points from the videos</w:t>
      </w:r>
    </w:p>
    <w:p w14:paraId="564FD06E" w14:textId="4EFBF77C" w:rsidR="000320D2" w:rsidRDefault="000320D2" w:rsidP="009C4933">
      <w:pPr>
        <w:jc w:val="both"/>
        <w:rPr>
          <w:b/>
          <w:bCs/>
          <w:sz w:val="24"/>
          <w:szCs w:val="24"/>
        </w:rPr>
      </w:pPr>
    </w:p>
    <w:p w14:paraId="33521CA0" w14:textId="783D54A6" w:rsidR="000320D2" w:rsidRDefault="000320D2" w:rsidP="009C4933">
      <w:pPr>
        <w:jc w:val="both"/>
        <w:rPr>
          <w:sz w:val="24"/>
          <w:szCs w:val="24"/>
        </w:rPr>
      </w:pPr>
      <w:r>
        <w:rPr>
          <w:sz w:val="24"/>
          <w:szCs w:val="24"/>
        </w:rPr>
        <w:t>The following pipeline was followed to generate a set of points for each video:</w:t>
      </w:r>
    </w:p>
    <w:p w14:paraId="63E55B84" w14:textId="26F099F0" w:rsidR="000320D2" w:rsidRDefault="000320D2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Each video was read frame by frame and</w:t>
      </w:r>
      <w:r w:rsidR="009C4933">
        <w:rPr>
          <w:sz w:val="24"/>
          <w:szCs w:val="24"/>
        </w:rPr>
        <w:t xml:space="preserve"> each frame</w:t>
      </w:r>
      <w:r>
        <w:rPr>
          <w:sz w:val="24"/>
          <w:szCs w:val="24"/>
        </w:rPr>
        <w:t xml:space="preserve"> </w:t>
      </w:r>
      <w:r w:rsidR="009C4933">
        <w:rPr>
          <w:sz w:val="24"/>
          <w:szCs w:val="24"/>
        </w:rPr>
        <w:t>was converted into a grayscale image.</w:t>
      </w:r>
    </w:p>
    <w:p w14:paraId="774E5264" w14:textId="3BE54C6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Aggressive inverse binary thresholding was performed between a grayscale value of 200 and 255.</w:t>
      </w:r>
    </w:p>
    <w:p w14:paraId="66B1A43F" w14:textId="3FE6BEF4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Indices from the image were extracted where the pixel values exceed 200. This provides us with a blob that contains the ball.</w:t>
      </w:r>
    </w:p>
    <w:p w14:paraId="12385CA0" w14:textId="5C5EFFDC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Computing the maximum and minimum of both the x and y indices gives use the location of the bounding box around the ball.</w:t>
      </w:r>
    </w:p>
    <w:p w14:paraId="1AA83C75" w14:textId="5DDCE5B5" w:rsidR="009C4933" w:rsidRDefault="009C4933" w:rsidP="009C4933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Considering the maximum and minimum points of the bounding box as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</w:rPr>
        <w:softHyphen/>
      </w:r>
      <w:r>
        <w:rPr>
          <w:sz w:val="24"/>
          <w:szCs w:val="24"/>
          <w:vertAlign w:val="subscript"/>
        </w:rPr>
        <w:t>max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x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y</w:t>
      </w:r>
      <w:r>
        <w:rPr>
          <w:sz w:val="24"/>
          <w:szCs w:val="24"/>
          <w:vertAlign w:val="subscript"/>
        </w:rPr>
        <w:t>min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respectively, we get the top and bottom most pixels </w:t>
      </w:r>
      <w:proofErr w:type="spellStart"/>
      <w:r w:rsidR="00982F8D">
        <w:rPr>
          <w:sz w:val="24"/>
          <w:szCs w:val="24"/>
        </w:rPr>
        <w:t>P</w:t>
      </w:r>
      <w:r>
        <w:rPr>
          <w:sz w:val="24"/>
          <w:szCs w:val="24"/>
          <w:vertAlign w:val="subscript"/>
        </w:rPr>
        <w:t>top</w:t>
      </w:r>
      <w:proofErr w:type="spellEnd"/>
      <w:r>
        <w:rPr>
          <w:sz w:val="24"/>
          <w:szCs w:val="24"/>
        </w:rPr>
        <w:t xml:space="preserve">, </w:t>
      </w:r>
      <w:proofErr w:type="spellStart"/>
      <w:r w:rsidR="00982F8D">
        <w:rPr>
          <w:sz w:val="24"/>
          <w:szCs w:val="24"/>
        </w:rPr>
        <w:t>P</w:t>
      </w:r>
      <w:r w:rsidR="00982F8D">
        <w:rPr>
          <w:sz w:val="24"/>
          <w:szCs w:val="24"/>
          <w:vertAlign w:val="subscript"/>
        </w:rPr>
        <w:t>bottom</w:t>
      </w:r>
      <w:proofErr w:type="spellEnd"/>
      <w:r>
        <w:rPr>
          <w:sz w:val="24"/>
          <w:szCs w:val="24"/>
        </w:rPr>
        <w:t>, of the ball in every frame as:</w:t>
      </w:r>
    </w:p>
    <w:p w14:paraId="438A7270" w14:textId="47AB36AF" w:rsidR="009C4933" w:rsidRPr="00971C82" w:rsidRDefault="009E2C3B" w:rsidP="009C4933">
      <w:pPr>
        <w:pStyle w:val="ListParagraph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top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3ABF88F1" w14:textId="406EF87F" w:rsidR="00971C82" w:rsidRPr="000320D2" w:rsidRDefault="009E2C3B" w:rsidP="00971C82">
      <w:pPr>
        <w:pStyle w:val="ListParagraph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bottom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)</m:t>
          </m:r>
        </m:oMath>
      </m:oMathPara>
    </w:p>
    <w:p w14:paraId="0E5DACEC" w14:textId="36082FF3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Hence, the top and bottom most pixels of the ball from each frame is then written into a JSON file as x and y co-ordinate lists for easy access.</w:t>
      </w:r>
    </w:p>
    <w:p w14:paraId="73244907" w14:textId="10955D11" w:rsidR="00971C82" w:rsidRDefault="00971C82" w:rsidP="00971C82">
      <w:pPr>
        <w:pStyle w:val="ListParagraph"/>
        <w:numPr>
          <w:ilvl w:val="0"/>
          <w:numId w:val="26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This process was repeated for both the videos.</w:t>
      </w:r>
    </w:p>
    <w:p w14:paraId="4D200534" w14:textId="79A345BC" w:rsidR="00971C82" w:rsidRDefault="00971C82" w:rsidP="00971C82">
      <w:pPr>
        <w:ind w:left="360"/>
        <w:jc w:val="both"/>
        <w:rPr>
          <w:sz w:val="24"/>
          <w:szCs w:val="24"/>
        </w:rPr>
      </w:pPr>
    </w:p>
    <w:p w14:paraId="07B74718" w14:textId="6267222C" w:rsidR="00971C82" w:rsidRDefault="00971C82" w:rsidP="00971C82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data is stored in the </w:t>
      </w:r>
      <w:r w:rsidRPr="00971C82">
        <w:rPr>
          <w:b/>
          <w:bCs/>
          <w:i/>
          <w:iCs/>
          <w:sz w:val="24"/>
          <w:szCs w:val="24"/>
        </w:rPr>
        <w:t>/data</w:t>
      </w:r>
      <w:r w:rsidRPr="00971C82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folder as </w:t>
      </w:r>
      <w:r w:rsidRPr="00971C82">
        <w:rPr>
          <w:b/>
          <w:bCs/>
          <w:i/>
          <w:iCs/>
          <w:sz w:val="24"/>
          <w:szCs w:val="24"/>
        </w:rPr>
        <w:t>ball_without_</w:t>
      </w:r>
      <w:proofErr w:type="gramStart"/>
      <w:r w:rsidRPr="00971C82">
        <w:rPr>
          <w:b/>
          <w:bCs/>
          <w:i/>
          <w:iCs/>
          <w:sz w:val="24"/>
          <w:szCs w:val="24"/>
        </w:rPr>
        <w:t>noise.json</w:t>
      </w:r>
      <w:proofErr w:type="gramEnd"/>
      <w:r>
        <w:rPr>
          <w:sz w:val="24"/>
          <w:szCs w:val="24"/>
        </w:rPr>
        <w:t xml:space="preserve"> and</w:t>
      </w:r>
      <w:r w:rsidRPr="00971C82">
        <w:rPr>
          <w:b/>
          <w:bCs/>
          <w:i/>
          <w:iCs/>
          <w:sz w:val="24"/>
          <w:szCs w:val="24"/>
        </w:rPr>
        <w:t xml:space="preserve"> ball_with_noise.json</w:t>
      </w:r>
      <w:r>
        <w:rPr>
          <w:sz w:val="24"/>
          <w:szCs w:val="24"/>
        </w:rPr>
        <w:t>.</w:t>
      </w:r>
    </w:p>
    <w:p w14:paraId="2996EE11" w14:textId="1E37D43A" w:rsidR="00751A48" w:rsidRDefault="00751A48" w:rsidP="00971C82">
      <w:pPr>
        <w:ind w:left="360"/>
        <w:jc w:val="both"/>
        <w:rPr>
          <w:sz w:val="24"/>
          <w:szCs w:val="24"/>
        </w:rPr>
      </w:pPr>
    </w:p>
    <w:p w14:paraId="7005C044" w14:textId="7214FBDB" w:rsidR="00751A48" w:rsidRDefault="00751A48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gen_data_from_video.py</w:t>
      </w:r>
      <w:r w:rsidRPr="00751A48">
        <w:rPr>
          <w:sz w:val="24"/>
          <w:szCs w:val="24"/>
        </w:rPr>
        <w:t>.</w:t>
      </w:r>
    </w:p>
    <w:p w14:paraId="2A0EEDCE" w14:textId="19C5CB62" w:rsidR="00ED140F" w:rsidRDefault="00ED140F" w:rsidP="00751A48">
      <w:pPr>
        <w:ind w:left="360"/>
        <w:jc w:val="both"/>
        <w:rPr>
          <w:sz w:val="24"/>
          <w:szCs w:val="24"/>
        </w:rPr>
      </w:pPr>
    </w:p>
    <w:p w14:paraId="54183662" w14:textId="5AF80A3B" w:rsidR="00ED140F" w:rsidRDefault="00ED140F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points obtained are as follows:</w:t>
      </w:r>
    </w:p>
    <w:p w14:paraId="78AD645A" w14:textId="539B619E" w:rsidR="00ED140F" w:rsidRDefault="00312E2E" w:rsidP="00751A48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C8D5C6" wp14:editId="36AE3536">
            <wp:extent cx="3244132" cy="2435740"/>
            <wp:effectExtent l="0" t="0" r="0" b="3175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73" cy="24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AFCC37E" wp14:editId="1531E680">
            <wp:extent cx="3244133" cy="2435741"/>
            <wp:effectExtent l="0" t="0" r="0" b="317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85" cy="2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75D0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15BA5DF7" w14:textId="77777777" w:rsidR="00BF6D92" w:rsidRDefault="00BF6D92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EF7474D" w14:textId="29B38D52" w:rsidR="00751A48" w:rsidRPr="00312E2E" w:rsidRDefault="00312E2E" w:rsidP="00751A48">
      <w:pPr>
        <w:ind w:left="360"/>
        <w:jc w:val="both"/>
        <w:rPr>
          <w:sz w:val="24"/>
          <w:szCs w:val="24"/>
        </w:rPr>
      </w:pP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  <w:r>
        <w:rPr>
          <w:color w:val="5B9BD5" w:themeColor="accent1"/>
          <w:sz w:val="24"/>
          <w:szCs w:val="24"/>
        </w:rPr>
        <w:tab/>
      </w:r>
    </w:p>
    <w:p w14:paraId="170C2B60" w14:textId="15AA3770" w:rsidR="00751A48" w:rsidRDefault="00751A48" w:rsidP="00751A48">
      <w:pPr>
        <w:ind w:left="360"/>
        <w:jc w:val="both"/>
        <w:rPr>
          <w:b/>
          <w:bCs/>
          <w:sz w:val="24"/>
          <w:szCs w:val="24"/>
        </w:rPr>
      </w:pPr>
      <w:r w:rsidRPr="00751A48">
        <w:rPr>
          <w:b/>
          <w:bCs/>
          <w:sz w:val="24"/>
          <w:szCs w:val="24"/>
        </w:rPr>
        <w:lastRenderedPageBreak/>
        <w:t>Fitting a parabola using the Standard Least Squares method</w:t>
      </w:r>
    </w:p>
    <w:p w14:paraId="3E1D8D7E" w14:textId="0EC9F165" w:rsidR="00751A48" w:rsidRDefault="00751A48" w:rsidP="00751A48">
      <w:pPr>
        <w:ind w:left="360"/>
        <w:jc w:val="both"/>
        <w:rPr>
          <w:color w:val="5B9BD5" w:themeColor="accent1"/>
          <w:sz w:val="24"/>
          <w:szCs w:val="24"/>
        </w:rPr>
      </w:pPr>
    </w:p>
    <w:p w14:paraId="743E6244" w14:textId="5EA5DDA4" w:rsidR="00751A48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equation of a parabola is modelled as,</w:t>
      </w:r>
    </w:p>
    <w:p w14:paraId="1C34BB11" w14:textId="41C83D22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y=a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+bx+c</m:t>
          </m:r>
        </m:oMath>
      </m:oMathPara>
    </w:p>
    <w:p w14:paraId="39DE0AA2" w14:textId="3C2973A5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</w:p>
    <w:p w14:paraId="1D464C52" w14:textId="2B542299" w:rsid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5C01369" w14:textId="18D8E7DB" w:rsidR="00AF4E52" w:rsidRPr="00AF4E52" w:rsidRDefault="00AF4E52" w:rsidP="00751A4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-a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-c)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0F06E12D" w14:textId="77777777" w:rsidR="00AF4E52" w:rsidRDefault="00AF4E52" w:rsidP="00751A48">
      <w:pPr>
        <w:ind w:left="360"/>
        <w:jc w:val="both"/>
        <w:rPr>
          <w:sz w:val="24"/>
          <w:szCs w:val="24"/>
        </w:rPr>
      </w:pPr>
    </w:p>
    <w:p w14:paraId="3CA3249E" w14:textId="07D56D90" w:rsidR="00AF4E52" w:rsidRDefault="00AF4E52" w:rsidP="00751A4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22A5683F" w14:textId="558183BB" w:rsidR="005F44FC" w:rsidRDefault="00973201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 xml:space="preserve">X=[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, 1 ]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Y=[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A=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b, c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 w:rsidR="005F44FC">
        <w:rPr>
          <w:rFonts w:eastAsiaTheme="minorEastAsia"/>
          <w:sz w:val="24"/>
          <w:szCs w:val="24"/>
        </w:rPr>
        <w:t>. Then,</w:t>
      </w:r>
    </w:p>
    <w:p w14:paraId="64A77B0B" w14:textId="77777777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0DE46E8C" w14:textId="0828343C" w:rsidR="005F44FC" w:rsidRPr="004925F7" w:rsidRDefault="005F44FC" w:rsidP="005F44FC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Y-XA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Y-XA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(Y-XA)</m:t>
          </m:r>
        </m:oMath>
      </m:oMathPara>
    </w:p>
    <w:p w14:paraId="0968901B" w14:textId="77777777" w:rsidR="004925F7" w:rsidRP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</w:p>
    <w:p w14:paraId="5F2DCE0D" w14:textId="048DABFB" w:rsidR="004925F7" w:rsidRDefault="004925F7" w:rsidP="005F44FC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We need to find a value of A such that the error function E is a minimum. We differentiate E with respect to A and set it to zero.</w:t>
      </w:r>
    </w:p>
    <w:p w14:paraId="1A136302" w14:textId="77777777" w:rsidR="00ED140F" w:rsidRDefault="009E2C3B" w:rsidP="00ED140F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46B6761B" w14:textId="0A29FD9B" w:rsidR="00ED140F" w:rsidRDefault="00ED140F" w:rsidP="00ED140F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 We can solve this for A as follow</w:t>
      </w:r>
      <w:r w:rsidR="00865732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>,</w:t>
      </w:r>
    </w:p>
    <w:p w14:paraId="30AAA52A" w14:textId="4FA258A6" w:rsidR="00ED140F" w:rsidRPr="004925F7" w:rsidRDefault="009E2C3B" w:rsidP="00ED140F">
      <w:pPr>
        <w:jc w:val="both"/>
        <w:rPr>
          <w:rFonts w:eastAsiaTheme="minorEastAsia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 xml:space="preserve">XA=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26F737FA" w14:textId="745DE808" w:rsidR="004925F7" w:rsidRPr="00ED140F" w:rsidRDefault="00ED140F" w:rsidP="004925F7">
      <w:pPr>
        <w:jc w:val="center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A=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X)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</m:oMath>
      </m:oMathPara>
    </w:p>
    <w:p w14:paraId="519B8021" w14:textId="7116ACE9" w:rsidR="00ED140F" w:rsidRDefault="00ED140F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term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X)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 xml:space="preserve"> is known as the pseudo-inverse of X and can be now utilized to solve for this over-   determined system of equations.</w:t>
      </w:r>
    </w:p>
    <w:p w14:paraId="0DF4595D" w14:textId="49965B5F" w:rsidR="00ED140F" w:rsidRDefault="00ED140F" w:rsidP="00ED140F">
      <w:pPr>
        <w:ind w:left="270"/>
        <w:rPr>
          <w:rFonts w:eastAsiaTheme="minorEastAsia"/>
          <w:sz w:val="24"/>
          <w:szCs w:val="24"/>
        </w:rPr>
      </w:pPr>
    </w:p>
    <w:p w14:paraId="283C2966" w14:textId="2FE1E150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curves fit by using the above discussed method are:</w:t>
      </w:r>
    </w:p>
    <w:p w14:paraId="078D897E" w14:textId="246EA08E" w:rsidR="00312E2E" w:rsidRDefault="00312E2E" w:rsidP="00ED140F">
      <w:pPr>
        <w:ind w:left="27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0770EFF" wp14:editId="0A660A01">
            <wp:extent cx="3116911" cy="2340221"/>
            <wp:effectExtent l="0" t="0" r="7620" b="3175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75" cy="23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A2EB40B" wp14:editId="27B5A17B">
            <wp:extent cx="3108960" cy="2334251"/>
            <wp:effectExtent l="0" t="0" r="0" b="9525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766" cy="235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F81E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619E4EB2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4A59C63" w14:textId="2FB8A2A7" w:rsidR="006264AA" w:rsidRDefault="006264AA" w:rsidP="006264AA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P2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171424D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192B2DC1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5F3D5088" w14:textId="77777777" w:rsidR="00BF6D92" w:rsidRDefault="00BF6D92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6CB84FE" w14:textId="77777777" w:rsidR="00BF6D92" w:rsidRDefault="00BF6D92" w:rsidP="006264AA">
      <w:pPr>
        <w:rPr>
          <w:rFonts w:eastAsiaTheme="minorEastAsia"/>
          <w:b/>
          <w:bCs/>
          <w:sz w:val="28"/>
          <w:szCs w:val="28"/>
        </w:rPr>
      </w:pPr>
    </w:p>
    <w:p w14:paraId="14A92109" w14:textId="3F331C25" w:rsidR="002B4B74" w:rsidRDefault="003211F2" w:rsidP="002B4B74">
      <w:pPr>
        <w:ind w:left="270"/>
        <w:rPr>
          <w:rFonts w:eastAsiaTheme="minorEastAsia"/>
          <w:b/>
          <w:bCs/>
          <w:sz w:val="28"/>
          <w:szCs w:val="28"/>
        </w:rPr>
      </w:pPr>
      <w:r w:rsidRPr="002B4B74">
        <w:rPr>
          <w:rFonts w:eastAsiaTheme="minorEastAsia"/>
          <w:b/>
          <w:bCs/>
          <w:sz w:val="28"/>
          <w:szCs w:val="28"/>
        </w:rPr>
        <w:lastRenderedPageBreak/>
        <w:t>Problem 3</w:t>
      </w:r>
    </w:p>
    <w:p w14:paraId="722B90F4" w14:textId="0C64CFC3" w:rsidR="002B4B74" w:rsidRDefault="002B4B74" w:rsidP="002B4B74">
      <w:pPr>
        <w:ind w:left="270"/>
        <w:rPr>
          <w:rFonts w:eastAsiaTheme="minorEastAsia"/>
          <w:b/>
          <w:bCs/>
          <w:sz w:val="28"/>
          <w:szCs w:val="28"/>
        </w:rPr>
      </w:pPr>
    </w:p>
    <w:p w14:paraId="249783C2" w14:textId="74403D30" w:rsidR="00F5370F" w:rsidRDefault="002B4B74" w:rsidP="00F5370F">
      <w:pPr>
        <w:pStyle w:val="ListParagraph"/>
        <w:numPr>
          <w:ilvl w:val="0"/>
          <w:numId w:val="28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data provided here has very different scales for age and insurance cost. Hence the data has been normalized </w:t>
      </w:r>
      <w:r w:rsidR="00F5370F">
        <w:rPr>
          <w:rFonts w:eastAsiaTheme="minorEastAsia"/>
          <w:sz w:val="24"/>
          <w:szCs w:val="24"/>
        </w:rPr>
        <w:t>using minimum maximum normalization. The covariance matrix of the original and the normalized data is calculated using,</w:t>
      </w:r>
    </w:p>
    <w:p w14:paraId="5F7860EF" w14:textId="5423B072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Co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var(x)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cov(x, y)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var(y)</m:t>
                    </m:r>
                  </m:e>
                </m:mr>
              </m:m>
            </m:e>
          </m:d>
        </m:oMath>
      </m:oMathPara>
    </w:p>
    <w:p w14:paraId="7834EF0F" w14:textId="77777777" w:rsidR="00F5370F" w:rsidRP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24654AE" w14:textId="7E220433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where, </w:t>
      </w:r>
      <m:oMath>
        <m:r>
          <w:rPr>
            <w:rFonts w:ascii="Cambria Math" w:eastAsiaTheme="minorEastAsia" w:hAnsi="Cambria Math"/>
            <w:sz w:val="24"/>
            <w:szCs w:val="24"/>
          </w:rPr>
          <m:t>Co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>
        <w:rPr>
          <w:rFonts w:eastAsiaTheme="minorEastAsia"/>
          <w:sz w:val="24"/>
          <w:szCs w:val="24"/>
        </w:rPr>
        <w:t xml:space="preserve"> is the covariance matrix for two variables x and y and </w:t>
      </w:r>
      <m:oMath>
        <m:r>
          <w:rPr>
            <w:rFonts w:ascii="Cambria Math" w:eastAsiaTheme="minorEastAsia" w:hAnsi="Cambria Math"/>
            <w:sz w:val="24"/>
            <w:szCs w:val="24"/>
          </w:rPr>
          <m:t>var(x)</m:t>
        </m:r>
      </m:oMath>
      <w:r>
        <w:rPr>
          <w:rFonts w:eastAsiaTheme="minorEastAsia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/>
            <w:sz w:val="24"/>
            <w:szCs w:val="24"/>
          </w:rPr>
          <m:t>var(y)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cov(x, y)</m:t>
        </m:r>
      </m:oMath>
      <w:r>
        <w:rPr>
          <w:rFonts w:eastAsiaTheme="minorEastAsia"/>
          <w:sz w:val="24"/>
          <w:szCs w:val="24"/>
        </w:rPr>
        <w:t xml:space="preserve"> are the variance of x, variance of y and the covariance of x and y respectively.</w:t>
      </w:r>
    </w:p>
    <w:p w14:paraId="417D44D8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7A080FBC" w14:textId="02383606" w:rsidR="00F5370F" w:rsidRDefault="00F5370F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For the next calculations, the normalized data was used</w:t>
      </w:r>
      <w:r w:rsidR="00BF6D92">
        <w:rPr>
          <w:rFonts w:eastAsiaTheme="minorEastAsia"/>
          <w:sz w:val="24"/>
          <w:szCs w:val="24"/>
        </w:rPr>
        <w:t>.</w:t>
      </w:r>
    </w:p>
    <w:p w14:paraId="51FD2B8A" w14:textId="77777777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</w:p>
    <w:p w14:paraId="0A6CFA7E" w14:textId="18914F1E" w:rsidR="00BF6D92" w:rsidRDefault="00BF6D92" w:rsidP="00F5370F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eigen vectors and the eigen values were computed using </w:t>
      </w:r>
      <w:proofErr w:type="spellStart"/>
      <w:r>
        <w:rPr>
          <w:rFonts w:eastAsiaTheme="minorEastAsia"/>
          <w:sz w:val="24"/>
          <w:szCs w:val="24"/>
        </w:rPr>
        <w:t>numpy</w:t>
      </w:r>
      <w:proofErr w:type="spellEnd"/>
      <w:r>
        <w:rPr>
          <w:rFonts w:eastAsiaTheme="minorEastAsia"/>
          <w:sz w:val="24"/>
          <w:szCs w:val="24"/>
        </w:rPr>
        <w:t>. To visualize this on the original data, the vectors were scaled back and multiplied with their corresponding eigen values. The resulting plot is shown below.</w:t>
      </w:r>
    </w:p>
    <w:p w14:paraId="1994EBD2" w14:textId="68B9DE09" w:rsidR="00BF6D92" w:rsidRDefault="00BF6D92" w:rsidP="00BF6D92">
      <w:pPr>
        <w:pStyle w:val="ListParagraph"/>
        <w:ind w:left="630"/>
        <w:jc w:val="center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30BA7EA" wp14:editId="2618DFD6">
            <wp:extent cx="3856382" cy="2895427"/>
            <wp:effectExtent l="0" t="0" r="0" b="63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83" cy="289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F056" w14:textId="78B3BDF5" w:rsidR="00BF6D92" w:rsidRDefault="00BF6D92" w:rsidP="00BF6D92">
      <w:pPr>
        <w:pStyle w:val="ListParagraph"/>
        <w:ind w:left="63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few key observations can be made here: </w:t>
      </w:r>
    </w:p>
    <w:p w14:paraId="3EB7B35A" w14:textId="5C570757" w:rsidR="00BF6D92" w:rsidRDefault="00BF6D92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largest eigen value denotes the direction</w:t>
      </w:r>
      <w:r w:rsidR="00AC4F08">
        <w:rPr>
          <w:rFonts w:eastAsiaTheme="minorEastAsia"/>
          <w:sz w:val="24"/>
          <w:szCs w:val="24"/>
        </w:rPr>
        <w:t xml:space="preserve"> of largest variation. This is called the first principal component of our data.</w:t>
      </w:r>
    </w:p>
    <w:p w14:paraId="44FBA2EB" w14:textId="11C174BE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eigen vector corresponding to the second largest eigen value therefore denotes the direction of the second largest variation. This is called the second principal component of our data.</w:t>
      </w:r>
    </w:p>
    <w:p w14:paraId="45A85239" w14:textId="652DF3A8" w:rsidR="00AC4F08" w:rsidRDefault="00AC4F08" w:rsidP="00BF6D92">
      <w:pPr>
        <w:pStyle w:val="ListParagraph"/>
        <w:numPr>
          <w:ilvl w:val="0"/>
          <w:numId w:val="29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Since the covariance matrix is a symmetric matrix, the two vectors are orthonormal to each other. This has been proved in code by seeing that the dot product of the two vectors equals zero.</w:t>
      </w:r>
    </w:p>
    <w:p w14:paraId="0E8478E8" w14:textId="0B1F1229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42085303" w14:textId="546562B2" w:rsidR="00AC4F08" w:rsidRDefault="00AC4F08" w:rsidP="00AC4F08">
      <w:pPr>
        <w:ind w:left="720"/>
        <w:rPr>
          <w:rFonts w:eastAsiaTheme="minorEastAsia"/>
          <w:sz w:val="24"/>
          <w:szCs w:val="24"/>
        </w:rPr>
      </w:pPr>
    </w:p>
    <w:p w14:paraId="508820E1" w14:textId="2C2187A6" w:rsidR="00AC4F08" w:rsidRDefault="00D02A28" w:rsidP="00AC4F0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python implementation of the above pipeline is present in the </w:t>
      </w:r>
      <w:r w:rsidRPr="00D02A28">
        <w:rPr>
          <w:i/>
          <w:iCs/>
          <w:sz w:val="24"/>
          <w:szCs w:val="24"/>
        </w:rPr>
        <w:t>Q1</w:t>
      </w:r>
      <w:r>
        <w:rPr>
          <w:sz w:val="24"/>
          <w:szCs w:val="24"/>
        </w:rPr>
        <w:t xml:space="preserve"> section of the file </w:t>
      </w:r>
      <w:r>
        <w:rPr>
          <w:b/>
          <w:bCs/>
          <w:i/>
          <w:iCs/>
          <w:color w:val="5B9BD5" w:themeColor="accent1"/>
          <w:sz w:val="24"/>
          <w:szCs w:val="24"/>
        </w:rPr>
        <w:t>P3</w:t>
      </w:r>
      <w:r w:rsidRPr="00751A48">
        <w:rPr>
          <w:b/>
          <w:bCs/>
          <w:i/>
          <w:iCs/>
          <w:color w:val="5B9BD5" w:themeColor="accent1"/>
          <w:sz w:val="24"/>
          <w:szCs w:val="24"/>
        </w:rPr>
        <w:t>.py</w:t>
      </w:r>
      <w:r w:rsidRPr="00751A48">
        <w:rPr>
          <w:sz w:val="24"/>
          <w:szCs w:val="24"/>
        </w:rPr>
        <w:t>.</w:t>
      </w:r>
    </w:p>
    <w:p w14:paraId="1D5DC84B" w14:textId="31D9A8AF" w:rsidR="00C302E5" w:rsidRDefault="00C302E5" w:rsidP="00AC4F08">
      <w:pPr>
        <w:ind w:left="720"/>
        <w:rPr>
          <w:sz w:val="24"/>
          <w:szCs w:val="24"/>
        </w:rPr>
      </w:pPr>
    </w:p>
    <w:p w14:paraId="06290756" w14:textId="77777777" w:rsidR="00C302E5" w:rsidRDefault="00C302E5" w:rsidP="00AC4F08">
      <w:pPr>
        <w:ind w:left="720"/>
        <w:rPr>
          <w:rFonts w:eastAsiaTheme="minorEastAsia"/>
          <w:sz w:val="24"/>
          <w:szCs w:val="24"/>
        </w:rPr>
      </w:pPr>
    </w:p>
    <w:p w14:paraId="1B52281A" w14:textId="14249EB7" w:rsidR="00AC4F08" w:rsidRPr="00AC4F08" w:rsidRDefault="00D02A28" w:rsidP="00AC4F08">
      <w:pPr>
        <w:pStyle w:val="ListParagraph"/>
        <w:numPr>
          <w:ilvl w:val="0"/>
          <w:numId w:val="28"/>
        </w:numPr>
        <w:jc w:val="both"/>
        <w:rPr>
          <w:sz w:val="24"/>
          <w:szCs w:val="24"/>
        </w:rPr>
      </w:pPr>
      <w:r w:rsidRPr="00057C7D">
        <w:rPr>
          <w:b/>
          <w:bCs/>
          <w:sz w:val="24"/>
          <w:szCs w:val="24"/>
        </w:rPr>
        <w:lastRenderedPageBreak/>
        <w:t>Linear Least Square Line Fitting</w:t>
      </w:r>
      <w:r>
        <w:rPr>
          <w:sz w:val="24"/>
          <w:szCs w:val="24"/>
        </w:rPr>
        <w:t xml:space="preserve">: </w:t>
      </w:r>
      <w:r w:rsidR="00AC4F08" w:rsidRPr="00AC4F08">
        <w:rPr>
          <w:sz w:val="24"/>
          <w:szCs w:val="24"/>
        </w:rPr>
        <w:t xml:space="preserve">The equation of a </w:t>
      </w:r>
      <w:r w:rsidR="00AC4F08">
        <w:rPr>
          <w:sz w:val="24"/>
          <w:szCs w:val="24"/>
        </w:rPr>
        <w:t>straight line is</w:t>
      </w:r>
      <w:r w:rsidR="00AC4F08" w:rsidRPr="00AC4F08">
        <w:rPr>
          <w:sz w:val="24"/>
          <w:szCs w:val="24"/>
        </w:rPr>
        <w:t xml:space="preserve"> modelled as,</w:t>
      </w:r>
    </w:p>
    <w:p w14:paraId="39D93D52" w14:textId="31F1E7BB" w:rsidR="00AC4F08" w:rsidRPr="00AF4E52" w:rsidRDefault="006264AA" w:rsidP="00AC4F0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y=bx+a</m:t>
          </m:r>
        </m:oMath>
      </m:oMathPara>
    </w:p>
    <w:p w14:paraId="209A41CC" w14:textId="77777777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standard least square method is considered only in the y direction. Hence, the error function can be written as,</w:t>
      </w:r>
    </w:p>
    <w:p w14:paraId="58DAED13" w14:textId="73998A60" w:rsidR="00D07D88" w:rsidRPr="00AF4E52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-a)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61C5D40F" w14:textId="77777777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7D54609C" w14:textId="24D63BBD" w:rsidR="00AC4F08" w:rsidRDefault="00D07D88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49BE7F07" w14:textId="4944F5EC" w:rsidR="00D07D88" w:rsidRDefault="00D07D88" w:rsidP="00D07D88">
      <w:pPr>
        <w:ind w:left="360"/>
        <w:jc w:val="both"/>
        <w:rPr>
          <w:sz w:val="24"/>
          <w:szCs w:val="24"/>
        </w:rPr>
      </w:pPr>
    </w:p>
    <w:p w14:paraId="5EC211FA" w14:textId="706C3DDA" w:rsidR="00D07D88" w:rsidRDefault="00D07D88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the value of </w:t>
      </w:r>
      <w:r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</w:t>
      </w:r>
      <w:r w:rsidRPr="00D07D88">
        <w:rPr>
          <w:rFonts w:eastAsiaTheme="minorEastAsia"/>
          <w:i/>
          <w:iCs/>
          <w:sz w:val="24"/>
          <w:szCs w:val="24"/>
        </w:rPr>
        <w:t xml:space="preserve"> </w:t>
      </w:r>
      <w:r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 w:rsidRPr="00D07D88">
        <w:rPr>
          <w:rFonts w:eastAsiaTheme="minorEastAsia"/>
          <w:i/>
          <w:iCs/>
          <w:sz w:val="24"/>
          <w:szCs w:val="24"/>
        </w:rPr>
        <w:t>b</w:t>
      </w:r>
      <w:r>
        <w:rPr>
          <w:rFonts w:eastAsiaTheme="minorEastAsia"/>
          <w:sz w:val="24"/>
          <w:szCs w:val="24"/>
        </w:rPr>
        <w:t xml:space="preserve"> and </w:t>
      </w:r>
      <w:r w:rsidRPr="00D07D88">
        <w:rPr>
          <w:rFonts w:eastAsiaTheme="minorEastAsia"/>
          <w:i/>
          <w:iCs/>
          <w:sz w:val="24"/>
          <w:szCs w:val="24"/>
        </w:rPr>
        <w:t>a</w:t>
      </w:r>
      <w:r>
        <w:rPr>
          <w:rFonts w:eastAsiaTheme="minorEastAsia"/>
          <w:sz w:val="24"/>
          <w:szCs w:val="24"/>
        </w:rPr>
        <w:t xml:space="preserve"> and set it to zero.</w:t>
      </w:r>
    </w:p>
    <w:p w14:paraId="702BE0A1" w14:textId="571EFF13" w:rsidR="00C7661E" w:rsidRPr="00C7661E" w:rsidRDefault="009E2C3B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∂a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2BF68CD0" w14:textId="77777777" w:rsidR="00C7661E" w:rsidRDefault="00C7661E" w:rsidP="00C7661E">
      <w:pPr>
        <w:jc w:val="center"/>
        <w:rPr>
          <w:rFonts w:eastAsiaTheme="minorEastAsia"/>
          <w:sz w:val="24"/>
          <w:szCs w:val="24"/>
        </w:rPr>
      </w:pPr>
    </w:p>
    <w:p w14:paraId="0AD2040A" w14:textId="1190BB43" w:rsidR="00C7661E" w:rsidRPr="00C7661E" w:rsidRDefault="009E2C3B" w:rsidP="00C7661E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∂b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786CB85A" w14:textId="7A093D21" w:rsidR="00C7661E" w:rsidRDefault="00C7661E" w:rsidP="00C7661E">
      <w:pPr>
        <w:jc w:val="both"/>
        <w:rPr>
          <w:rFonts w:eastAsiaTheme="minorEastAsia"/>
          <w:sz w:val="24"/>
          <w:szCs w:val="24"/>
        </w:rPr>
      </w:pPr>
    </w:p>
    <w:p w14:paraId="038DC0D8" w14:textId="3A7209AD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From the above two operations, we get two equations,</w:t>
      </w:r>
    </w:p>
    <w:p w14:paraId="43E9F43C" w14:textId="3E8530BD" w:rsidR="00C7661E" w:rsidRPr="00C7661E" w:rsidRDefault="009E2C3B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=na+b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</m:oMath>
      </m:oMathPara>
    </w:p>
    <w:p w14:paraId="16AB9250" w14:textId="77777777" w:rsidR="00C7661E" w:rsidRDefault="00C7661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759B380C" w14:textId="1C0A04A6" w:rsidR="00D07D88" w:rsidRPr="00C7661E" w:rsidRDefault="009E2C3B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+b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</m:oMath>
      </m:oMathPara>
    </w:p>
    <w:p w14:paraId="476117F7" w14:textId="2A2A16AF" w:rsidR="00C7661E" w:rsidRDefault="00C7661E" w:rsidP="00D07D88">
      <w:pPr>
        <w:ind w:left="360"/>
        <w:jc w:val="both"/>
        <w:rPr>
          <w:sz w:val="24"/>
          <w:szCs w:val="24"/>
        </w:rPr>
      </w:pPr>
    </w:p>
    <w:p w14:paraId="2BB4F6F7" w14:textId="4AAEBE3E" w:rsidR="00C7661E" w:rsidRDefault="00C7661E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Solving these two equations </w:t>
      </w:r>
      <w:r w:rsidR="00043B14">
        <w:rPr>
          <w:sz w:val="24"/>
          <w:szCs w:val="24"/>
        </w:rPr>
        <w:t xml:space="preserve">gives us the values of </w:t>
      </w:r>
      <w:r w:rsidR="00043B14">
        <w:rPr>
          <w:i/>
          <w:iCs/>
          <w:sz w:val="24"/>
          <w:szCs w:val="24"/>
        </w:rPr>
        <w:t>a</w:t>
      </w:r>
      <w:r w:rsidR="00043B14">
        <w:rPr>
          <w:sz w:val="24"/>
          <w:szCs w:val="24"/>
        </w:rPr>
        <w:t xml:space="preserve"> and </w:t>
      </w:r>
      <w:r w:rsidR="00043B14" w:rsidRPr="00043B14">
        <w:rPr>
          <w:i/>
          <w:iCs/>
          <w:sz w:val="24"/>
          <w:szCs w:val="24"/>
        </w:rPr>
        <w:t>b</w:t>
      </w:r>
      <w:r w:rsidR="00043B14">
        <w:rPr>
          <w:sz w:val="24"/>
          <w:szCs w:val="24"/>
        </w:rPr>
        <w:t xml:space="preserve"> as,</w:t>
      </w:r>
    </w:p>
    <w:p w14:paraId="2CC51BAE" w14:textId="2DC09D7F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a=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-b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</m:oMath>
      </m:oMathPara>
    </w:p>
    <w:p w14:paraId="5166D6AB" w14:textId="04B37D20" w:rsidR="00043B14" w:rsidRP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xx</m:t>
                  </m:r>
                </m:sub>
              </m:sSub>
            </m:den>
          </m:f>
        </m:oMath>
      </m:oMathPara>
    </w:p>
    <w:p w14:paraId="74D3F92E" w14:textId="29B2BC41" w:rsidR="00043B14" w:rsidRDefault="00043B14" w:rsidP="00D07D88">
      <w:pPr>
        <w:ind w:left="360"/>
        <w:jc w:val="both"/>
        <w:rPr>
          <w:sz w:val="24"/>
          <w:szCs w:val="24"/>
        </w:rPr>
      </w:pPr>
    </w:p>
    <w:p w14:paraId="48ECC422" w14:textId="48D606AF" w:rsidR="00043B14" w:rsidRDefault="00043B14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where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(∑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x)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>
        <w:rPr>
          <w:rFonts w:eastAsiaTheme="minorEastAsia"/>
          <w:sz w:val="24"/>
          <w:szCs w:val="24"/>
        </w:rPr>
        <w:t xml:space="preserve">  </w:t>
      </w:r>
      <w:r w:rsidR="00D02A28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∑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∑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</m:oMath>
      <w:r w:rsidR="00D02A28">
        <w:rPr>
          <w:rFonts w:eastAsiaTheme="minorEastAsia"/>
          <w:sz w:val="24"/>
          <w:szCs w:val="24"/>
        </w:rPr>
        <w:t xml:space="preserve">  and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D02A28">
        <w:rPr>
          <w:rFonts w:eastAsiaTheme="minorEastAsia"/>
          <w:sz w:val="24"/>
          <w:szCs w:val="24"/>
        </w:rPr>
        <w:t xml:space="preserve"> are the mean of x and y respectively.</w:t>
      </w:r>
    </w:p>
    <w:p w14:paraId="55CB3B91" w14:textId="70B91B44" w:rsidR="006162F8" w:rsidRDefault="006162F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0857E7A2" w14:textId="2542CAEA" w:rsidR="006162F8" w:rsidRPr="006162F8" w:rsidRDefault="006162F8" w:rsidP="00D07D8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>The advantage of linear least square is that it is scale invariant. However, it is not rotation invariant and fails completely for vertical lines.</w:t>
      </w:r>
    </w:p>
    <w:p w14:paraId="72499F51" w14:textId="0D71CDFB" w:rsidR="00D02A28" w:rsidRDefault="00D02A28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514BE50E" w14:textId="77777777" w:rsidR="00D02A28" w:rsidRPr="006162F8" w:rsidRDefault="00D02A28" w:rsidP="006162F8">
      <w:pPr>
        <w:ind w:firstLine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t>Total Least Square Line fitting</w:t>
      </w:r>
      <w:r w:rsidRPr="006162F8">
        <w:rPr>
          <w:sz w:val="24"/>
          <w:szCs w:val="24"/>
        </w:rPr>
        <w:t>: The equation of a straight line is modelled as,</w:t>
      </w:r>
    </w:p>
    <w:p w14:paraId="679F1F94" w14:textId="504F446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ax+by=d</m:t>
          </m:r>
        </m:oMath>
      </m:oMathPara>
    </w:p>
    <w:p w14:paraId="61F7CADB" w14:textId="69183ACE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25863122" w14:textId="0F496A0D" w:rsidR="00D02A28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error in the total least square method is considered by taking the normal distance to the parametric model line. Hence, the error function can be written as,</w:t>
      </w:r>
    </w:p>
    <w:p w14:paraId="2817A0B2" w14:textId="422B49BA" w:rsidR="00D02A28" w:rsidRPr="00AF4E52" w:rsidRDefault="00D02A28" w:rsidP="00D02A28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-d)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2D7CA11C" w14:textId="77777777" w:rsidR="00D02A28" w:rsidRDefault="00D02A28" w:rsidP="00D02A28">
      <w:pPr>
        <w:ind w:left="360"/>
        <w:jc w:val="both"/>
        <w:rPr>
          <w:sz w:val="24"/>
          <w:szCs w:val="24"/>
        </w:rPr>
      </w:pPr>
    </w:p>
    <w:p w14:paraId="213D7DD9" w14:textId="77777777" w:rsidR="00D02A28" w:rsidRDefault="00D02A28" w:rsidP="00D02A2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where n is the total number of recorded points.</w:t>
      </w:r>
    </w:p>
    <w:p w14:paraId="6194D397" w14:textId="3D94A610" w:rsidR="00D02A28" w:rsidRDefault="00D02A28" w:rsidP="00D07D88">
      <w:pPr>
        <w:ind w:left="360"/>
        <w:jc w:val="both"/>
        <w:rPr>
          <w:sz w:val="24"/>
          <w:szCs w:val="24"/>
        </w:rPr>
      </w:pPr>
    </w:p>
    <w:p w14:paraId="4B3BF923" w14:textId="11646C03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need to find the value of </w:t>
      </w:r>
      <w:r>
        <w:rPr>
          <w:rFonts w:eastAsiaTheme="minorEastAsia"/>
          <w:i/>
          <w:iCs/>
          <w:sz w:val="24"/>
          <w:szCs w:val="24"/>
        </w:rPr>
        <w:t>d</w:t>
      </w:r>
      <w:r>
        <w:rPr>
          <w:rFonts w:eastAsiaTheme="minorEastAsia"/>
          <w:sz w:val="24"/>
          <w:szCs w:val="24"/>
        </w:rPr>
        <w:t xml:space="preserve"> such that the error function E is a minimum. We differentiate E with respect to </w:t>
      </w:r>
      <w:r>
        <w:rPr>
          <w:rFonts w:eastAsiaTheme="minorEastAsia"/>
          <w:i/>
          <w:iCs/>
          <w:sz w:val="24"/>
          <w:szCs w:val="24"/>
        </w:rPr>
        <w:t xml:space="preserve">d </w:t>
      </w:r>
      <w:r>
        <w:rPr>
          <w:rFonts w:eastAsiaTheme="minorEastAsia"/>
          <w:sz w:val="24"/>
          <w:szCs w:val="24"/>
        </w:rPr>
        <w:t>and set it to zero.</w:t>
      </w:r>
    </w:p>
    <w:p w14:paraId="56D19439" w14:textId="448F0A6A" w:rsidR="00FF256B" w:rsidRPr="00C7661E" w:rsidRDefault="009E2C3B" w:rsidP="00FF256B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∂d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5C7E89BE" w14:textId="77777777" w:rsidR="00FF256B" w:rsidRDefault="00FF256B" w:rsidP="00D07D88">
      <w:pPr>
        <w:ind w:left="360"/>
        <w:jc w:val="both"/>
        <w:rPr>
          <w:sz w:val="24"/>
          <w:szCs w:val="24"/>
        </w:rPr>
      </w:pPr>
    </w:p>
    <w:p w14:paraId="6E3B1BB9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28BBBF1" w14:textId="77777777" w:rsidR="00FF256B" w:rsidRDefault="00FF256B" w:rsidP="00FF256B">
      <w:pPr>
        <w:ind w:left="360"/>
        <w:jc w:val="both"/>
        <w:rPr>
          <w:sz w:val="24"/>
          <w:szCs w:val="24"/>
        </w:rPr>
      </w:pPr>
    </w:p>
    <w:p w14:paraId="0E9AC0E0" w14:textId="45B5C75F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We get the value as </w:t>
      </w:r>
      <m:oMath>
        <m:r>
          <w:rPr>
            <w:rFonts w:ascii="Cambria Math" w:hAnsi="Cambria Math"/>
            <w:sz w:val="24"/>
            <w:szCs w:val="24"/>
          </w:rPr>
          <m:t>d=a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+b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 where 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>
        <w:rPr>
          <w:rFonts w:eastAsiaTheme="minorEastAsia"/>
          <w:sz w:val="24"/>
          <w:szCs w:val="24"/>
        </w:rPr>
        <w:t xml:space="preserve"> are the mean of x and y respectively. Plugging this value of d back into the original error equation </w:t>
      </w:r>
      <w:r w:rsidRPr="00FF256B">
        <w:rPr>
          <w:rFonts w:eastAsiaTheme="minorEastAsia"/>
          <w:i/>
          <w:iCs/>
          <w:sz w:val="24"/>
          <w:szCs w:val="24"/>
        </w:rPr>
        <w:t>E</w:t>
      </w:r>
      <w:r>
        <w:rPr>
          <w:rFonts w:eastAsiaTheme="minorEastAsia"/>
          <w:sz w:val="24"/>
          <w:szCs w:val="24"/>
        </w:rPr>
        <w:t>, we get</w:t>
      </w:r>
    </w:p>
    <w:p w14:paraId="69AE518A" w14:textId="77777777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34DD802F" w14:textId="7D835369" w:rsidR="00FF256B" w:rsidRP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∑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(a(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>)+b(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4"/>
                  <w:szCs w:val="24"/>
                </w:rPr>
                <m:t xml:space="preserve">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4729F88D" w14:textId="30311B61" w:rsidR="00FF256B" w:rsidRDefault="00FF256B" w:rsidP="00FF256B">
      <w:pPr>
        <w:ind w:left="360"/>
        <w:jc w:val="both"/>
        <w:rPr>
          <w:rFonts w:eastAsiaTheme="minorEastAsia"/>
          <w:sz w:val="24"/>
          <w:szCs w:val="24"/>
        </w:rPr>
      </w:pPr>
    </w:p>
    <w:p w14:paraId="4A351EF4" w14:textId="6E86675C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Considering </w:t>
      </w:r>
      <m:oMath>
        <m:r>
          <w:rPr>
            <w:rFonts w:ascii="Cambria Math" w:hAnsi="Cambria Math"/>
            <w:sz w:val="24"/>
            <w:szCs w:val="24"/>
          </w:rPr>
          <m:t xml:space="preserve">U=[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]</m:t>
        </m:r>
      </m:oMath>
      <w:r>
        <w:rPr>
          <w:rFonts w:eastAsiaTheme="minorEastAsia"/>
          <w:sz w:val="24"/>
          <w:szCs w:val="24"/>
        </w:rPr>
        <w:t xml:space="preserve">, and </w:t>
      </w:r>
      <m:oMath>
        <m:r>
          <w:rPr>
            <w:rFonts w:ascii="Cambria Math" w:eastAsiaTheme="minorEastAsia" w:hAnsi="Cambria Math"/>
            <w:sz w:val="24"/>
            <w:szCs w:val="24"/>
          </w:rPr>
          <m:t>N=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 a,  b 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>
        <w:rPr>
          <w:rFonts w:eastAsiaTheme="minorEastAsia"/>
          <w:sz w:val="24"/>
          <w:szCs w:val="24"/>
        </w:rPr>
        <w:t>. Then,</w:t>
      </w:r>
    </w:p>
    <w:p w14:paraId="35383839" w14:textId="77777777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09F66ECA" w14:textId="235792EB" w:rsidR="00057C7D" w:rsidRP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UN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(UN)</m:t>
          </m:r>
        </m:oMath>
      </m:oMathPara>
    </w:p>
    <w:p w14:paraId="71ABFFEF" w14:textId="48D1A9AA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</w:p>
    <w:p w14:paraId="2E66B91F" w14:textId="0719E216" w:rsidR="00057C7D" w:rsidRDefault="00057C7D" w:rsidP="00057C7D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Therefore, we need to find a value of N which minimizes the above error equation. Taking partial derivate with respect to N and setting it to zero.</w:t>
      </w:r>
    </w:p>
    <w:p w14:paraId="3B47070E" w14:textId="58A6CE9F" w:rsidR="00057C7D" w:rsidRPr="00057C7D" w:rsidRDefault="009E2C3B" w:rsidP="00057C7D">
      <w:pPr>
        <w:jc w:val="center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∂E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∂N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12519763" w14:textId="77777777" w:rsidR="00057C7D" w:rsidRDefault="00057C7D" w:rsidP="00057C7D">
      <w:pPr>
        <w:jc w:val="center"/>
        <w:rPr>
          <w:rFonts w:eastAsiaTheme="minorEastAsia"/>
          <w:sz w:val="24"/>
          <w:szCs w:val="24"/>
        </w:rPr>
      </w:pPr>
    </w:p>
    <w:p w14:paraId="5080C5EC" w14:textId="645F42EB" w:rsidR="00057C7D" w:rsidRPr="00057C7D" w:rsidRDefault="009E2C3B" w:rsidP="00057C7D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N=0</m:t>
          </m:r>
        </m:oMath>
      </m:oMathPara>
    </w:p>
    <w:p w14:paraId="0AB39586" w14:textId="7E153810" w:rsidR="00FF256B" w:rsidRDefault="00057C7D" w:rsidP="00D07D8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Let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U be A</m:t>
        </m:r>
      </m:oMath>
      <w:r w:rsidR="00C35A5E">
        <w:rPr>
          <w:rFonts w:eastAsiaTheme="minorEastAsia"/>
          <w:sz w:val="24"/>
          <w:szCs w:val="24"/>
        </w:rPr>
        <w:t>, then,</w:t>
      </w:r>
    </w:p>
    <w:p w14:paraId="0F14BFBE" w14:textId="77777777" w:rsidR="00C35A5E" w:rsidRDefault="00C35A5E" w:rsidP="00D07D88">
      <w:pPr>
        <w:ind w:left="360"/>
        <w:jc w:val="both"/>
        <w:rPr>
          <w:rFonts w:eastAsiaTheme="minorEastAsia"/>
          <w:sz w:val="24"/>
          <w:szCs w:val="24"/>
        </w:rPr>
      </w:pPr>
    </w:p>
    <w:p w14:paraId="4BBC1A1F" w14:textId="06FAA001" w:rsidR="00C35A5E" w:rsidRP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AN=0</m:t>
          </m:r>
        </m:oMath>
      </m:oMathPara>
    </w:p>
    <w:p w14:paraId="57D90946" w14:textId="588D63C8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507BEDFE" w14:textId="0F0A782B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which is a homogenous overdetermined system of equations and can be solved by using the Singular Value Decomposition of A. The least square solution of this system of equation</w:t>
      </w:r>
      <w:r w:rsidR="006162F8">
        <w:rPr>
          <w:rFonts w:eastAsiaTheme="minorEastAsia"/>
          <w:sz w:val="24"/>
          <w:szCs w:val="24"/>
        </w:rPr>
        <w:t>s</w:t>
      </w:r>
      <w:r>
        <w:rPr>
          <w:rFonts w:eastAsiaTheme="minorEastAsia"/>
          <w:sz w:val="24"/>
          <w:szCs w:val="24"/>
        </w:rPr>
        <w:t xml:space="preserve"> is given by the last column of the V vector obtained after performing the SVD of A.</w:t>
      </w:r>
    </w:p>
    <w:p w14:paraId="0AE4CA57" w14:textId="6D6C25F7" w:rsidR="00C35A5E" w:rsidRDefault="00C35A5E" w:rsidP="00C35A5E">
      <w:pPr>
        <w:ind w:left="360"/>
        <w:jc w:val="both"/>
        <w:rPr>
          <w:rFonts w:eastAsiaTheme="minorEastAsia"/>
          <w:sz w:val="24"/>
          <w:szCs w:val="24"/>
        </w:rPr>
      </w:pPr>
    </w:p>
    <w:p w14:paraId="429802B6" w14:textId="0EB280A9" w:rsidR="006162F8" w:rsidRDefault="006162F8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total</w:t>
      </w:r>
      <w:r w:rsidRPr="006162F8">
        <w:rPr>
          <w:rFonts w:eastAsiaTheme="minorEastAsia"/>
          <w:color w:val="0070C0"/>
          <w:sz w:val="24"/>
          <w:szCs w:val="24"/>
        </w:rPr>
        <w:t xml:space="preserve"> least square is that it </w:t>
      </w:r>
      <w:r>
        <w:rPr>
          <w:rFonts w:eastAsiaTheme="minorEastAsia"/>
          <w:color w:val="0070C0"/>
          <w:sz w:val="24"/>
          <w:szCs w:val="24"/>
        </w:rPr>
        <w:t>considers errors in both x and y</w:t>
      </w:r>
      <w:r w:rsidRPr="006162F8">
        <w:rPr>
          <w:rFonts w:eastAsiaTheme="minorEastAsia"/>
          <w:color w:val="0070C0"/>
          <w:sz w:val="24"/>
          <w:szCs w:val="24"/>
        </w:rPr>
        <w:t xml:space="preserve">. However, it is not </w:t>
      </w:r>
      <w:r>
        <w:rPr>
          <w:rFonts w:eastAsiaTheme="minorEastAsia"/>
          <w:color w:val="0070C0"/>
          <w:sz w:val="24"/>
          <w:szCs w:val="24"/>
        </w:rPr>
        <w:t>scale invariant</w:t>
      </w:r>
      <w:r w:rsidR="00B706C0">
        <w:rPr>
          <w:rFonts w:eastAsiaTheme="minorEastAsia"/>
          <w:color w:val="0070C0"/>
          <w:sz w:val="24"/>
          <w:szCs w:val="24"/>
        </w:rPr>
        <w:t xml:space="preserve"> and is penalized for outliers</w:t>
      </w:r>
      <w:r w:rsidRPr="006162F8">
        <w:rPr>
          <w:rFonts w:eastAsiaTheme="minorEastAsia"/>
          <w:color w:val="0070C0"/>
          <w:sz w:val="24"/>
          <w:szCs w:val="24"/>
        </w:rPr>
        <w:t>.</w:t>
      </w:r>
    </w:p>
    <w:p w14:paraId="51EDB925" w14:textId="77777777" w:rsidR="00EC5BF0" w:rsidRDefault="00EC5BF0" w:rsidP="006162F8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1E92CBA0" w14:textId="7D17BFE6" w:rsidR="006162F8" w:rsidRDefault="006162F8" w:rsidP="006162F8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plot for Linear Least Square and Total Least Square </w:t>
      </w:r>
      <w:r w:rsidR="00EC5BF0">
        <w:rPr>
          <w:rFonts w:eastAsiaTheme="minorEastAsia"/>
          <w:sz w:val="24"/>
          <w:szCs w:val="24"/>
        </w:rPr>
        <w:t>is</w:t>
      </w:r>
      <w:r>
        <w:rPr>
          <w:rFonts w:eastAsiaTheme="minorEastAsia"/>
          <w:sz w:val="24"/>
          <w:szCs w:val="24"/>
        </w:rPr>
        <w:t xml:space="preserve"> shown below in the same </w:t>
      </w:r>
      <w:r w:rsidR="00EC5BF0">
        <w:rPr>
          <w:rFonts w:eastAsiaTheme="minorEastAsia"/>
          <w:sz w:val="24"/>
          <w:szCs w:val="24"/>
        </w:rPr>
        <w:t>graph</w:t>
      </w:r>
      <w:r>
        <w:rPr>
          <w:rFonts w:eastAsiaTheme="minorEastAsia"/>
          <w:sz w:val="24"/>
          <w:szCs w:val="24"/>
        </w:rPr>
        <w:t xml:space="preserve"> for better comparative visualization.</w:t>
      </w:r>
    </w:p>
    <w:p w14:paraId="5A8CB72B" w14:textId="77777777" w:rsidR="00EC5BF0" w:rsidRDefault="00EC5BF0" w:rsidP="006162F8">
      <w:pPr>
        <w:ind w:left="360"/>
        <w:jc w:val="both"/>
        <w:rPr>
          <w:rFonts w:eastAsiaTheme="minorEastAsia"/>
          <w:sz w:val="24"/>
          <w:szCs w:val="24"/>
        </w:rPr>
      </w:pPr>
    </w:p>
    <w:p w14:paraId="68F964AC" w14:textId="773884DF" w:rsidR="006162F8" w:rsidRPr="005364AD" w:rsidRDefault="00EC5BF0" w:rsidP="005364AD">
      <w:pPr>
        <w:ind w:left="360"/>
        <w:jc w:val="center"/>
        <w:rPr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E28F243" wp14:editId="56F621CD">
            <wp:extent cx="3776870" cy="2902853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799" t="6596" r="9394" b="1472"/>
                    <a:stretch/>
                  </pic:blipFill>
                  <pic:spPr bwMode="auto">
                    <a:xfrm>
                      <a:off x="0" y="0"/>
                      <a:ext cx="3785492" cy="290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BE77C" w14:textId="6F38B4D1" w:rsidR="00C35A5E" w:rsidRDefault="006162F8" w:rsidP="00D07D88">
      <w:pPr>
        <w:ind w:left="360"/>
        <w:jc w:val="both"/>
        <w:rPr>
          <w:sz w:val="24"/>
          <w:szCs w:val="24"/>
        </w:rPr>
      </w:pPr>
      <w:r w:rsidRPr="006162F8">
        <w:rPr>
          <w:b/>
          <w:bCs/>
          <w:sz w:val="24"/>
          <w:szCs w:val="24"/>
        </w:rPr>
        <w:lastRenderedPageBreak/>
        <w:t>RANSAC line fitting</w:t>
      </w:r>
      <w:r>
        <w:rPr>
          <w:sz w:val="24"/>
          <w:szCs w:val="24"/>
        </w:rPr>
        <w:t xml:space="preserve">: </w:t>
      </w:r>
      <w:r w:rsidR="00EC5BF0">
        <w:rPr>
          <w:sz w:val="24"/>
          <w:szCs w:val="24"/>
        </w:rPr>
        <w:t xml:space="preserve">The RANSAC algorithm stands for </w:t>
      </w:r>
      <w:r w:rsidR="00EC5BF0" w:rsidRPr="00EC5BF0">
        <w:rPr>
          <w:b/>
          <w:bCs/>
          <w:sz w:val="24"/>
          <w:szCs w:val="24"/>
        </w:rPr>
        <w:t>Ran</w:t>
      </w:r>
      <w:r w:rsidR="00EC5BF0">
        <w:rPr>
          <w:sz w:val="24"/>
          <w:szCs w:val="24"/>
        </w:rPr>
        <w:t xml:space="preserve">dom </w:t>
      </w:r>
      <w:r w:rsidR="00EC5BF0" w:rsidRPr="00EC5BF0">
        <w:rPr>
          <w:b/>
          <w:bCs/>
          <w:sz w:val="24"/>
          <w:szCs w:val="24"/>
        </w:rPr>
        <w:t>Sa</w:t>
      </w:r>
      <w:r w:rsidR="00EC5BF0">
        <w:rPr>
          <w:sz w:val="24"/>
          <w:szCs w:val="24"/>
        </w:rPr>
        <w:t xml:space="preserve">mple </w:t>
      </w:r>
      <w:r w:rsidR="00EC5BF0" w:rsidRPr="00EC5BF0">
        <w:rPr>
          <w:b/>
          <w:bCs/>
          <w:sz w:val="24"/>
          <w:szCs w:val="24"/>
        </w:rPr>
        <w:t>C</w:t>
      </w:r>
      <w:r w:rsidR="00EC5BF0">
        <w:rPr>
          <w:sz w:val="24"/>
          <w:szCs w:val="24"/>
        </w:rPr>
        <w:t>onsensus.</w:t>
      </w:r>
    </w:p>
    <w:p w14:paraId="6D7D9741" w14:textId="06209705" w:rsidR="00EC5BF0" w:rsidRDefault="00EC5BF0" w:rsidP="00D07D88">
      <w:pPr>
        <w:ind w:left="360"/>
        <w:jc w:val="both"/>
        <w:rPr>
          <w:sz w:val="24"/>
          <w:szCs w:val="24"/>
        </w:rPr>
      </w:pPr>
    </w:p>
    <w:p w14:paraId="2B4E5EC7" w14:textId="4B79B7F7" w:rsidR="00EC5BF0" w:rsidRDefault="00EC5BF0" w:rsidP="00D07D88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To fit a line using RANSAC we follow the follow steps:</w:t>
      </w:r>
    </w:p>
    <w:p w14:paraId="7B205567" w14:textId="74E7B43D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the minimum number of random points required to fit a line, </w:t>
      </w:r>
      <w:proofErr w:type="gramStart"/>
      <w:r>
        <w:rPr>
          <w:sz w:val="24"/>
          <w:szCs w:val="24"/>
        </w:rPr>
        <w:t>i.e.</w:t>
      </w:r>
      <w:proofErr w:type="gramEnd"/>
      <w:r>
        <w:rPr>
          <w:sz w:val="24"/>
          <w:szCs w:val="24"/>
        </w:rPr>
        <w:t xml:space="preserve"> 2.</w:t>
      </w:r>
    </w:p>
    <w:p w14:paraId="787B188E" w14:textId="77FA7879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Attempt to fit a curve using Linear Least Square line fitting method using the two points.</w:t>
      </w:r>
    </w:p>
    <w:p w14:paraId="5EECC4F3" w14:textId="77116E9F" w:rsidR="00EC5BF0" w:rsidRDefault="00EC5BF0" w:rsidP="00EC5BF0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Calculate the error for all the data points with respect to the line obtained from the above line fit as:</w:t>
      </w:r>
    </w:p>
    <w:p w14:paraId="7A098D53" w14:textId="03CC2099" w:rsidR="00195CCD" w:rsidRPr="00195CCD" w:rsidRDefault="00195CCD" w:rsidP="00195CCD">
      <w:pPr>
        <w:pStyle w:val="ListParagraph"/>
        <w:ind w:left="1080"/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E=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-a) 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72CDBFB2" w14:textId="440D356A" w:rsidR="00EC5BF0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Mark all points below the error threshold as inliers and the rest as outliers</w:t>
      </w:r>
    </w:p>
    <w:p w14:paraId="0B036435" w14:textId="2BCEE63D" w:rsidR="00195CCD" w:rsidRDefault="00195CCD" w:rsidP="00195CCD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195CCD">
        <w:rPr>
          <w:sz w:val="24"/>
          <w:szCs w:val="24"/>
        </w:rPr>
        <w:t>Continue this process for N iterations and return a and b for the line which gives us the maximum number of inliers or if the desired ratio of inliers to outliers is obtained</w:t>
      </w:r>
      <w:r>
        <w:rPr>
          <w:sz w:val="24"/>
          <w:szCs w:val="24"/>
        </w:rPr>
        <w:t>.</w:t>
      </w:r>
    </w:p>
    <w:p w14:paraId="7729AB4A" w14:textId="7777777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F8FFDFE" w14:textId="3D226112" w:rsidR="00026FD9" w:rsidRDefault="00026FD9" w:rsidP="00026FD9">
      <w:pPr>
        <w:ind w:left="360"/>
        <w:jc w:val="both"/>
        <w:rPr>
          <w:sz w:val="24"/>
          <w:szCs w:val="24"/>
        </w:rPr>
      </w:pPr>
      <w:r w:rsidRPr="00026FD9">
        <w:rPr>
          <w:sz w:val="24"/>
          <w:szCs w:val="24"/>
        </w:rPr>
        <w:t>T</w:t>
      </w:r>
      <w:r w:rsidR="00195CCD" w:rsidRPr="00026FD9">
        <w:rPr>
          <w:sz w:val="24"/>
          <w:szCs w:val="24"/>
        </w:rPr>
        <w:t xml:space="preserve">he number of </w:t>
      </w:r>
      <w:r w:rsidRPr="00026FD9">
        <w:rPr>
          <w:sz w:val="24"/>
          <w:szCs w:val="24"/>
        </w:rPr>
        <w:t>iterations</w:t>
      </w:r>
      <w:r w:rsidR="00195CCD" w:rsidRPr="00026FD9">
        <w:rPr>
          <w:sz w:val="24"/>
          <w:szCs w:val="24"/>
        </w:rPr>
        <w:t>, N, is chosen high enough to ensure the probability p</w:t>
      </w:r>
      <w:r w:rsidRPr="00026FD9">
        <w:rPr>
          <w:sz w:val="24"/>
          <w:szCs w:val="24"/>
        </w:rPr>
        <w:t xml:space="preserve">, that at least one of the sets of random samples </w:t>
      </w:r>
      <w:r>
        <w:rPr>
          <w:sz w:val="24"/>
          <w:szCs w:val="24"/>
        </w:rPr>
        <w:t>does not include an outlier. If u represents the probability that any selected data point is an inlier and v = 1 – u, the probability of observing an outlier. N iterations of the minimum number of points denoted m are required, where [1]</w:t>
      </w:r>
    </w:p>
    <w:p w14:paraId="5E7C1787" w14:textId="00E0709E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1-p=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</m:sSup>
        </m:oMath>
      </m:oMathPara>
    </w:p>
    <w:p w14:paraId="7067A57E" w14:textId="191EDEF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05CEDAB" w14:textId="3B6206B9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and thus, by taking log on both sides of the equation, we get,</w:t>
      </w:r>
    </w:p>
    <w:p w14:paraId="6B912C6B" w14:textId="03879F91" w:rsidR="00026FD9" w:rsidRDefault="00026FD9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log⁡</m:t>
              </m:r>
              <m:r>
                <w:rPr>
                  <w:rFonts w:ascii="Cambria Math" w:hAnsi="Cambria Math"/>
                  <w:sz w:val="24"/>
                  <w:szCs w:val="24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49B37F0D" w14:textId="33946346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B142BA" w14:textId="7D0D4B77" w:rsidR="00C302E5" w:rsidRDefault="00C302E5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Since random points are chosen every time we run this routine, there is a possibility of minor variations in our resultant line. Therefore, an additional step can be added where we compute the least square estimated line for only the inliers after N iterations. This is implemented in code by using an optional “</w:t>
      </w:r>
      <w:proofErr w:type="spellStart"/>
      <w:r>
        <w:rPr>
          <w:sz w:val="24"/>
          <w:szCs w:val="24"/>
        </w:rPr>
        <w:t>optimal_fit</w:t>
      </w:r>
      <w:proofErr w:type="spellEnd"/>
      <w:r>
        <w:rPr>
          <w:sz w:val="24"/>
          <w:szCs w:val="24"/>
        </w:rPr>
        <w:t xml:space="preserve">” flag which is disabled by default </w:t>
      </w:r>
      <w:r w:rsidR="005364AD">
        <w:rPr>
          <w:sz w:val="24"/>
          <w:szCs w:val="24"/>
        </w:rPr>
        <w:t>to</w:t>
      </w:r>
      <w:r>
        <w:rPr>
          <w:sz w:val="24"/>
          <w:szCs w:val="24"/>
        </w:rPr>
        <w:t xml:space="preserve"> facilitate a fair analysis between Linear Least Square, Total Least Square and RANSAC.</w:t>
      </w:r>
    </w:p>
    <w:p w14:paraId="453CFBD4" w14:textId="0215182F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E4D719A" w14:textId="1AF65D41" w:rsidR="005364AD" w:rsidRDefault="005364A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RANSAC line fit plot is shown below.</w:t>
      </w:r>
    </w:p>
    <w:p w14:paraId="78643BCF" w14:textId="1AF65D41" w:rsidR="005364AD" w:rsidRDefault="005364AD" w:rsidP="005364AD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76A96" wp14:editId="56C44490">
            <wp:extent cx="4385874" cy="3347499"/>
            <wp:effectExtent l="0" t="0" r="0" b="571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680" t="6519" r="9177" b="1846"/>
                    <a:stretch/>
                  </pic:blipFill>
                  <pic:spPr bwMode="auto">
                    <a:xfrm>
                      <a:off x="0" y="0"/>
                      <a:ext cx="4399942" cy="335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C84F4" w14:textId="70FE9A0D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A2D3EBD" w14:textId="2F632E96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  <w:r w:rsidRPr="006162F8">
        <w:rPr>
          <w:rFonts w:eastAsiaTheme="minorEastAsia"/>
          <w:color w:val="0070C0"/>
          <w:sz w:val="24"/>
          <w:szCs w:val="24"/>
        </w:rPr>
        <w:t xml:space="preserve">The advantage of </w:t>
      </w:r>
      <w:r>
        <w:rPr>
          <w:rFonts w:eastAsiaTheme="minorEastAsia"/>
          <w:color w:val="0070C0"/>
          <w:sz w:val="24"/>
          <w:szCs w:val="24"/>
        </w:rPr>
        <w:t>RANSAC</w:t>
      </w:r>
      <w:r w:rsidRPr="006162F8">
        <w:rPr>
          <w:rFonts w:eastAsiaTheme="minorEastAsia"/>
          <w:color w:val="0070C0"/>
          <w:sz w:val="24"/>
          <w:szCs w:val="24"/>
        </w:rPr>
        <w:t xml:space="preserve"> is that it </w:t>
      </w:r>
      <w:r>
        <w:rPr>
          <w:rFonts w:eastAsiaTheme="minorEastAsia"/>
          <w:color w:val="0070C0"/>
          <w:sz w:val="24"/>
          <w:szCs w:val="24"/>
        </w:rPr>
        <w:t>robust to outliers</w:t>
      </w:r>
      <w:r w:rsidRPr="006162F8">
        <w:rPr>
          <w:rFonts w:eastAsiaTheme="minorEastAsia"/>
          <w:color w:val="0070C0"/>
          <w:sz w:val="24"/>
          <w:szCs w:val="24"/>
        </w:rPr>
        <w:t xml:space="preserve">. </w:t>
      </w:r>
      <w:r w:rsidRPr="00B706C0">
        <w:rPr>
          <w:rFonts w:eastAsiaTheme="minorEastAsia"/>
          <w:color w:val="0070C0"/>
          <w:sz w:val="24"/>
          <w:szCs w:val="24"/>
        </w:rPr>
        <w:t xml:space="preserve">A disadvantage of RANSAC is that there is no upper </w:t>
      </w:r>
      <w:r>
        <w:rPr>
          <w:rFonts w:eastAsiaTheme="minorEastAsia"/>
          <w:color w:val="0070C0"/>
          <w:sz w:val="24"/>
          <w:szCs w:val="24"/>
        </w:rPr>
        <w:t>limit</w:t>
      </w:r>
      <w:r w:rsidRPr="00B706C0">
        <w:rPr>
          <w:rFonts w:eastAsiaTheme="minorEastAsia"/>
          <w:color w:val="0070C0"/>
          <w:sz w:val="24"/>
          <w:szCs w:val="24"/>
        </w:rPr>
        <w:t xml:space="preserve"> on the time it takes to compute these parameters. When the number of iterations computed is limited</w:t>
      </w:r>
      <w:r>
        <w:rPr>
          <w:rFonts w:eastAsiaTheme="minorEastAsia"/>
          <w:color w:val="0070C0"/>
          <w:sz w:val="24"/>
          <w:szCs w:val="24"/>
        </w:rPr>
        <w:t>,</w:t>
      </w:r>
      <w:r w:rsidRPr="00B706C0">
        <w:rPr>
          <w:rFonts w:eastAsiaTheme="minorEastAsia"/>
          <w:color w:val="0070C0"/>
          <w:sz w:val="24"/>
          <w:szCs w:val="24"/>
        </w:rPr>
        <w:t xml:space="preserve"> the solution obtained may not be optimal</w:t>
      </w:r>
      <w:r>
        <w:rPr>
          <w:rFonts w:eastAsiaTheme="minorEastAsia"/>
          <w:color w:val="0070C0"/>
          <w:sz w:val="24"/>
          <w:szCs w:val="24"/>
        </w:rPr>
        <w:t>.</w:t>
      </w:r>
    </w:p>
    <w:p w14:paraId="5A16951C" w14:textId="77777777" w:rsidR="00B706C0" w:rsidRDefault="00B706C0" w:rsidP="00B706C0">
      <w:pPr>
        <w:ind w:left="360"/>
        <w:jc w:val="both"/>
        <w:rPr>
          <w:rFonts w:eastAsiaTheme="minorEastAsia"/>
          <w:color w:val="0070C0"/>
          <w:sz w:val="24"/>
          <w:szCs w:val="24"/>
        </w:rPr>
      </w:pPr>
    </w:p>
    <w:p w14:paraId="21122793" w14:textId="0AFEFB0D" w:rsidR="005364AD" w:rsidRDefault="005364AD" w:rsidP="005364AD">
      <w:pPr>
        <w:ind w:left="360"/>
        <w:rPr>
          <w:sz w:val="24"/>
          <w:szCs w:val="24"/>
        </w:rPr>
      </w:pPr>
      <w:r w:rsidRPr="00C302E5">
        <w:rPr>
          <w:sz w:val="24"/>
          <w:szCs w:val="24"/>
        </w:rPr>
        <w:t xml:space="preserve">The python implementation of the </w:t>
      </w:r>
      <w:r>
        <w:rPr>
          <w:sz w:val="24"/>
          <w:szCs w:val="24"/>
        </w:rPr>
        <w:t>Linear Least Square, Total Least Square</w:t>
      </w:r>
      <w:r w:rsidR="00B706C0">
        <w:rPr>
          <w:sz w:val="24"/>
          <w:szCs w:val="24"/>
        </w:rPr>
        <w:t xml:space="preserve"> and RANSAC </w:t>
      </w:r>
      <w:r w:rsidRPr="00C302E5">
        <w:rPr>
          <w:sz w:val="24"/>
          <w:szCs w:val="24"/>
        </w:rPr>
        <w:t xml:space="preserve">is present in the </w:t>
      </w:r>
      <w:r w:rsidRPr="00C302E5">
        <w:rPr>
          <w:i/>
          <w:iCs/>
          <w:sz w:val="24"/>
          <w:szCs w:val="24"/>
        </w:rPr>
        <w:t>Q</w:t>
      </w:r>
      <w:r>
        <w:rPr>
          <w:i/>
          <w:iCs/>
          <w:sz w:val="24"/>
          <w:szCs w:val="24"/>
        </w:rPr>
        <w:t>2</w:t>
      </w:r>
      <w:r w:rsidRPr="00C302E5">
        <w:rPr>
          <w:sz w:val="24"/>
          <w:szCs w:val="24"/>
        </w:rPr>
        <w:t xml:space="preserve"> section of the file </w:t>
      </w:r>
      <w:r w:rsidRPr="00C302E5">
        <w:rPr>
          <w:b/>
          <w:bCs/>
          <w:i/>
          <w:iCs/>
          <w:color w:val="5B9BD5" w:themeColor="accent1"/>
          <w:sz w:val="24"/>
          <w:szCs w:val="24"/>
        </w:rPr>
        <w:t>P3.py</w:t>
      </w:r>
      <w:r w:rsidRPr="00C302E5">
        <w:rPr>
          <w:sz w:val="24"/>
          <w:szCs w:val="24"/>
        </w:rPr>
        <w:t>.</w:t>
      </w:r>
    </w:p>
    <w:p w14:paraId="72F1CAEE" w14:textId="410308EB" w:rsidR="00B706C0" w:rsidRDefault="00B706C0" w:rsidP="005364AD">
      <w:pPr>
        <w:ind w:left="360"/>
        <w:rPr>
          <w:sz w:val="24"/>
          <w:szCs w:val="24"/>
        </w:rPr>
      </w:pPr>
    </w:p>
    <w:p w14:paraId="5F2ED945" w14:textId="6D285504" w:rsidR="00356348" w:rsidRDefault="00356348" w:rsidP="005364AD">
      <w:pPr>
        <w:ind w:left="360"/>
        <w:rPr>
          <w:sz w:val="24"/>
          <w:szCs w:val="24"/>
        </w:rPr>
      </w:pPr>
      <w:r>
        <w:rPr>
          <w:sz w:val="24"/>
          <w:szCs w:val="24"/>
        </w:rPr>
        <w:t>Note:</w:t>
      </w:r>
      <w:r w:rsidR="0053763F">
        <w:rPr>
          <w:sz w:val="24"/>
          <w:szCs w:val="24"/>
        </w:rPr>
        <w:t xml:space="preserve"> </w:t>
      </w:r>
    </w:p>
    <w:p w14:paraId="551FC813" w14:textId="2B894852" w:rsidR="00356348" w:rsidRDefault="0053763F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 xml:space="preserve">Normalized data was used </w:t>
      </w:r>
      <w:r w:rsidR="0071739B" w:rsidRPr="00356348">
        <w:rPr>
          <w:sz w:val="24"/>
          <w:szCs w:val="24"/>
        </w:rPr>
        <w:t>for</w:t>
      </w:r>
      <w:r w:rsidRPr="00356348">
        <w:rPr>
          <w:sz w:val="24"/>
          <w:szCs w:val="24"/>
        </w:rPr>
        <w:t xml:space="preserve"> TLS and RANSAC</w:t>
      </w:r>
      <w:r w:rsidR="0071739B" w:rsidRPr="00356348">
        <w:rPr>
          <w:sz w:val="24"/>
          <w:szCs w:val="24"/>
        </w:rPr>
        <w:t xml:space="preserve"> methods as TLS is scale variant and the use of normalized data facilitated in better threshold selection</w:t>
      </w:r>
      <w:r w:rsidR="00626A54">
        <w:rPr>
          <w:sz w:val="24"/>
          <w:szCs w:val="24"/>
        </w:rPr>
        <w:t xml:space="preserve"> for RANSAC.</w:t>
      </w:r>
    </w:p>
    <w:p w14:paraId="4BC1FBB7" w14:textId="77777777" w:rsidR="00356348" w:rsidRDefault="0071739B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>The resultant parameters for the line model where then used to generate the best fit line which was then re-scaled to fit the original data.</w:t>
      </w:r>
      <w:r w:rsidR="00356348" w:rsidRPr="00356348">
        <w:rPr>
          <w:sz w:val="24"/>
          <w:szCs w:val="24"/>
        </w:rPr>
        <w:t xml:space="preserve"> </w:t>
      </w:r>
    </w:p>
    <w:p w14:paraId="3B331A69" w14:textId="3F4B6DD9" w:rsidR="0053763F" w:rsidRPr="00356348" w:rsidRDefault="00356348" w:rsidP="00356348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356348">
        <w:rPr>
          <w:sz w:val="24"/>
          <w:szCs w:val="24"/>
        </w:rPr>
        <w:t>For the LS method, the original data was used as it is scale invariant</w:t>
      </w:r>
    </w:p>
    <w:p w14:paraId="2C79EDF9" w14:textId="5CAB31B0" w:rsidR="00B706C0" w:rsidRDefault="00B706C0" w:rsidP="005364AD">
      <w:pPr>
        <w:ind w:left="360"/>
        <w:rPr>
          <w:sz w:val="24"/>
          <w:szCs w:val="24"/>
        </w:rPr>
      </w:pPr>
    </w:p>
    <w:p w14:paraId="2E9E0AAD" w14:textId="000C4B3E" w:rsidR="00B706C0" w:rsidRDefault="00B706C0" w:rsidP="005364AD">
      <w:pPr>
        <w:ind w:left="360"/>
        <w:rPr>
          <w:sz w:val="24"/>
          <w:szCs w:val="24"/>
        </w:rPr>
      </w:pPr>
    </w:p>
    <w:p w14:paraId="72AF4C6E" w14:textId="4A142008" w:rsidR="00B706C0" w:rsidRDefault="00B706C0" w:rsidP="005364AD">
      <w:pPr>
        <w:ind w:left="360"/>
        <w:rPr>
          <w:sz w:val="24"/>
          <w:szCs w:val="24"/>
        </w:rPr>
      </w:pPr>
    </w:p>
    <w:p w14:paraId="011DB524" w14:textId="6BBADE92" w:rsidR="00B706C0" w:rsidRDefault="00B706C0" w:rsidP="005364AD">
      <w:pPr>
        <w:ind w:left="360"/>
        <w:rPr>
          <w:sz w:val="24"/>
          <w:szCs w:val="24"/>
        </w:rPr>
      </w:pPr>
    </w:p>
    <w:p w14:paraId="7AF98597" w14:textId="5186F5A7" w:rsidR="00B706C0" w:rsidRDefault="00B706C0" w:rsidP="005364AD">
      <w:pPr>
        <w:ind w:left="360"/>
        <w:rPr>
          <w:sz w:val="24"/>
          <w:szCs w:val="24"/>
        </w:rPr>
      </w:pPr>
    </w:p>
    <w:p w14:paraId="418AF4FD" w14:textId="0AE56847" w:rsidR="00B706C0" w:rsidRDefault="00B706C0" w:rsidP="005364AD">
      <w:pPr>
        <w:ind w:left="360"/>
        <w:rPr>
          <w:sz w:val="24"/>
          <w:szCs w:val="24"/>
        </w:rPr>
      </w:pPr>
    </w:p>
    <w:p w14:paraId="1DDE2185" w14:textId="6DB8A7DB" w:rsidR="00B706C0" w:rsidRDefault="00B706C0" w:rsidP="005364AD">
      <w:pPr>
        <w:ind w:left="360"/>
        <w:rPr>
          <w:sz w:val="24"/>
          <w:szCs w:val="24"/>
        </w:rPr>
      </w:pPr>
    </w:p>
    <w:p w14:paraId="600C73C5" w14:textId="58C2261B" w:rsidR="00B706C0" w:rsidRDefault="00B706C0" w:rsidP="005364AD">
      <w:pPr>
        <w:ind w:left="360"/>
        <w:rPr>
          <w:sz w:val="24"/>
          <w:szCs w:val="24"/>
        </w:rPr>
      </w:pPr>
    </w:p>
    <w:p w14:paraId="2B3CB5F9" w14:textId="531DD4F7" w:rsidR="00B706C0" w:rsidRDefault="00B706C0" w:rsidP="005364AD">
      <w:pPr>
        <w:ind w:left="360"/>
        <w:rPr>
          <w:sz w:val="24"/>
          <w:szCs w:val="24"/>
        </w:rPr>
      </w:pPr>
    </w:p>
    <w:p w14:paraId="3A7FFAD2" w14:textId="5AC62420" w:rsidR="00B706C0" w:rsidRDefault="00B706C0" w:rsidP="005364AD">
      <w:pPr>
        <w:ind w:left="360"/>
        <w:rPr>
          <w:sz w:val="24"/>
          <w:szCs w:val="24"/>
        </w:rPr>
      </w:pPr>
    </w:p>
    <w:p w14:paraId="7E64D7A8" w14:textId="7DB247C8" w:rsidR="00B706C0" w:rsidRDefault="00B706C0" w:rsidP="005364AD">
      <w:pPr>
        <w:ind w:left="360"/>
        <w:rPr>
          <w:sz w:val="24"/>
          <w:szCs w:val="24"/>
        </w:rPr>
      </w:pPr>
    </w:p>
    <w:p w14:paraId="3B78B852" w14:textId="2143F496" w:rsidR="00B706C0" w:rsidRDefault="00B706C0" w:rsidP="005364AD">
      <w:pPr>
        <w:ind w:left="360"/>
        <w:rPr>
          <w:sz w:val="24"/>
          <w:szCs w:val="24"/>
        </w:rPr>
      </w:pPr>
    </w:p>
    <w:p w14:paraId="470AED51" w14:textId="093F1991" w:rsidR="00B706C0" w:rsidRDefault="00B706C0" w:rsidP="005364AD">
      <w:pPr>
        <w:ind w:left="360"/>
        <w:rPr>
          <w:sz w:val="24"/>
          <w:szCs w:val="24"/>
        </w:rPr>
      </w:pPr>
    </w:p>
    <w:p w14:paraId="54C47AAF" w14:textId="10A36F75" w:rsidR="00B706C0" w:rsidRDefault="00B706C0" w:rsidP="005364AD">
      <w:pPr>
        <w:ind w:left="360"/>
        <w:rPr>
          <w:sz w:val="24"/>
          <w:szCs w:val="24"/>
        </w:rPr>
      </w:pPr>
    </w:p>
    <w:p w14:paraId="68F793D9" w14:textId="7CEFDC72" w:rsidR="00B706C0" w:rsidRDefault="00B706C0" w:rsidP="005364AD">
      <w:pPr>
        <w:ind w:left="360"/>
        <w:rPr>
          <w:sz w:val="24"/>
          <w:szCs w:val="24"/>
        </w:rPr>
      </w:pPr>
    </w:p>
    <w:p w14:paraId="18E901D8" w14:textId="3DF87BD5" w:rsidR="00B706C0" w:rsidRDefault="00B706C0" w:rsidP="005364AD">
      <w:pPr>
        <w:ind w:left="360"/>
        <w:rPr>
          <w:sz w:val="24"/>
          <w:szCs w:val="24"/>
        </w:rPr>
      </w:pPr>
    </w:p>
    <w:p w14:paraId="00B37559" w14:textId="7FA97812" w:rsidR="00B706C0" w:rsidRDefault="00B706C0" w:rsidP="005364AD">
      <w:pPr>
        <w:ind w:left="360"/>
        <w:rPr>
          <w:sz w:val="24"/>
          <w:szCs w:val="24"/>
        </w:rPr>
      </w:pPr>
    </w:p>
    <w:p w14:paraId="23705935" w14:textId="281AFF47" w:rsidR="00B706C0" w:rsidRDefault="00B706C0" w:rsidP="005364AD">
      <w:pPr>
        <w:ind w:left="360"/>
        <w:rPr>
          <w:sz w:val="24"/>
          <w:szCs w:val="24"/>
        </w:rPr>
      </w:pPr>
    </w:p>
    <w:p w14:paraId="2EC00309" w14:textId="17414B9C" w:rsidR="00B706C0" w:rsidRDefault="00B706C0" w:rsidP="005364AD">
      <w:pPr>
        <w:ind w:left="360"/>
        <w:rPr>
          <w:sz w:val="24"/>
          <w:szCs w:val="24"/>
        </w:rPr>
      </w:pPr>
    </w:p>
    <w:p w14:paraId="3EFE6342" w14:textId="4032AEAC" w:rsidR="00B706C0" w:rsidRDefault="00B706C0" w:rsidP="005364AD">
      <w:pPr>
        <w:ind w:left="360"/>
        <w:rPr>
          <w:sz w:val="24"/>
          <w:szCs w:val="24"/>
        </w:rPr>
      </w:pPr>
    </w:p>
    <w:p w14:paraId="7363D233" w14:textId="5783E6F0" w:rsidR="00B706C0" w:rsidRDefault="00B706C0" w:rsidP="005364AD">
      <w:pPr>
        <w:ind w:left="360"/>
        <w:rPr>
          <w:sz w:val="24"/>
          <w:szCs w:val="24"/>
        </w:rPr>
      </w:pPr>
    </w:p>
    <w:p w14:paraId="7A3F5B21" w14:textId="6B97E7F0" w:rsidR="00B706C0" w:rsidRDefault="00B706C0" w:rsidP="005364AD">
      <w:pPr>
        <w:ind w:left="360"/>
        <w:rPr>
          <w:sz w:val="24"/>
          <w:szCs w:val="24"/>
        </w:rPr>
      </w:pPr>
    </w:p>
    <w:p w14:paraId="3DA9D235" w14:textId="36F20403" w:rsidR="00B706C0" w:rsidRDefault="00B706C0" w:rsidP="005364AD">
      <w:pPr>
        <w:ind w:left="360"/>
        <w:rPr>
          <w:sz w:val="24"/>
          <w:szCs w:val="24"/>
        </w:rPr>
      </w:pPr>
    </w:p>
    <w:p w14:paraId="7D90A8E0" w14:textId="31AB85A6" w:rsidR="00B706C0" w:rsidRDefault="00B706C0" w:rsidP="005364AD">
      <w:pPr>
        <w:ind w:left="360"/>
        <w:rPr>
          <w:sz w:val="24"/>
          <w:szCs w:val="24"/>
        </w:rPr>
      </w:pPr>
    </w:p>
    <w:p w14:paraId="1C32F6EA" w14:textId="6A373F07" w:rsidR="00B706C0" w:rsidRDefault="00B706C0" w:rsidP="005364AD">
      <w:pPr>
        <w:ind w:left="360"/>
        <w:rPr>
          <w:sz w:val="24"/>
          <w:szCs w:val="24"/>
        </w:rPr>
      </w:pPr>
    </w:p>
    <w:p w14:paraId="6479EF72" w14:textId="34E3C494" w:rsidR="00B706C0" w:rsidRDefault="00B706C0" w:rsidP="005364AD">
      <w:pPr>
        <w:ind w:left="360"/>
        <w:rPr>
          <w:sz w:val="24"/>
          <w:szCs w:val="24"/>
        </w:rPr>
      </w:pPr>
    </w:p>
    <w:p w14:paraId="20F92547" w14:textId="1117E186" w:rsidR="00B706C0" w:rsidRDefault="00B706C0" w:rsidP="005364AD">
      <w:pPr>
        <w:ind w:left="360"/>
        <w:rPr>
          <w:sz w:val="24"/>
          <w:szCs w:val="24"/>
        </w:rPr>
      </w:pPr>
    </w:p>
    <w:p w14:paraId="5C338527" w14:textId="3F882134" w:rsidR="00B706C0" w:rsidRDefault="00B706C0" w:rsidP="005364AD">
      <w:pPr>
        <w:ind w:left="360"/>
        <w:rPr>
          <w:sz w:val="24"/>
          <w:szCs w:val="24"/>
        </w:rPr>
      </w:pPr>
    </w:p>
    <w:p w14:paraId="646EA147" w14:textId="032E1563" w:rsidR="00B706C0" w:rsidRDefault="00B706C0" w:rsidP="005364AD">
      <w:pPr>
        <w:ind w:left="360"/>
        <w:rPr>
          <w:sz w:val="24"/>
          <w:szCs w:val="24"/>
        </w:rPr>
      </w:pPr>
    </w:p>
    <w:p w14:paraId="19F71C5B" w14:textId="38079B0A" w:rsidR="00B706C0" w:rsidRDefault="00B706C0" w:rsidP="005364AD">
      <w:pPr>
        <w:ind w:left="360"/>
        <w:rPr>
          <w:sz w:val="24"/>
          <w:szCs w:val="24"/>
        </w:rPr>
      </w:pPr>
    </w:p>
    <w:p w14:paraId="16D3A028" w14:textId="4FB3E9FC" w:rsidR="00B706C0" w:rsidRDefault="00B706C0" w:rsidP="005364AD">
      <w:pPr>
        <w:ind w:left="360"/>
        <w:rPr>
          <w:sz w:val="24"/>
          <w:szCs w:val="24"/>
        </w:rPr>
      </w:pPr>
    </w:p>
    <w:p w14:paraId="44243F04" w14:textId="3D924775" w:rsidR="00B706C0" w:rsidRDefault="00B706C0" w:rsidP="005364AD">
      <w:pPr>
        <w:ind w:left="360"/>
        <w:rPr>
          <w:sz w:val="24"/>
          <w:szCs w:val="24"/>
        </w:rPr>
      </w:pPr>
    </w:p>
    <w:p w14:paraId="2FCC2687" w14:textId="45EEC669" w:rsidR="00B706C0" w:rsidRDefault="00B706C0" w:rsidP="005364AD">
      <w:pPr>
        <w:ind w:left="360"/>
        <w:rPr>
          <w:sz w:val="24"/>
          <w:szCs w:val="24"/>
        </w:rPr>
      </w:pPr>
    </w:p>
    <w:p w14:paraId="743E7AEA" w14:textId="1BFE5BDF" w:rsidR="00B706C0" w:rsidRDefault="00B706C0" w:rsidP="005364AD">
      <w:pPr>
        <w:ind w:left="360"/>
        <w:rPr>
          <w:sz w:val="24"/>
          <w:szCs w:val="24"/>
        </w:rPr>
      </w:pPr>
    </w:p>
    <w:p w14:paraId="08172D0B" w14:textId="7C27A6DB" w:rsidR="00B706C0" w:rsidRDefault="00B706C0" w:rsidP="005364AD">
      <w:pPr>
        <w:ind w:left="360"/>
        <w:rPr>
          <w:sz w:val="24"/>
          <w:szCs w:val="24"/>
        </w:rPr>
      </w:pPr>
    </w:p>
    <w:p w14:paraId="183911AD" w14:textId="6067E5E6" w:rsidR="00B706C0" w:rsidRDefault="00B706C0" w:rsidP="005364AD">
      <w:pPr>
        <w:ind w:left="360"/>
        <w:rPr>
          <w:sz w:val="24"/>
          <w:szCs w:val="24"/>
        </w:rPr>
      </w:pPr>
    </w:p>
    <w:p w14:paraId="0CEB9069" w14:textId="440FB62E" w:rsidR="00B706C0" w:rsidRDefault="00B706C0" w:rsidP="005364AD">
      <w:pPr>
        <w:ind w:left="360"/>
        <w:rPr>
          <w:sz w:val="24"/>
          <w:szCs w:val="24"/>
        </w:rPr>
      </w:pPr>
    </w:p>
    <w:p w14:paraId="29CCD8BB" w14:textId="32A3457E" w:rsidR="00B706C0" w:rsidRDefault="00B706C0" w:rsidP="005364AD">
      <w:pPr>
        <w:ind w:left="360"/>
        <w:rPr>
          <w:sz w:val="24"/>
          <w:szCs w:val="24"/>
        </w:rPr>
      </w:pPr>
    </w:p>
    <w:p w14:paraId="3CADB828" w14:textId="40F8AA75" w:rsidR="00B706C0" w:rsidRPr="00B706C0" w:rsidRDefault="00B706C0" w:rsidP="005364AD">
      <w:pPr>
        <w:ind w:left="360"/>
        <w:rPr>
          <w:b/>
          <w:bCs/>
          <w:sz w:val="24"/>
          <w:szCs w:val="24"/>
        </w:rPr>
      </w:pPr>
      <w:r w:rsidRPr="00B706C0">
        <w:rPr>
          <w:b/>
          <w:bCs/>
          <w:sz w:val="24"/>
          <w:szCs w:val="24"/>
        </w:rPr>
        <w:t>Problem 4</w:t>
      </w:r>
    </w:p>
    <w:p w14:paraId="2E16BD60" w14:textId="1EB013DC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BF967E8" w14:textId="69D55AAA" w:rsidR="00026FD9" w:rsidRDefault="00CF76C4" w:rsidP="003B375B">
      <w:pPr>
        <w:pStyle w:val="ListParagraph"/>
        <w:numPr>
          <w:ilvl w:val="0"/>
          <w:numId w:val="3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From the given points, A is</w:t>
      </w:r>
    </w:p>
    <w:p w14:paraId="6DBBA932" w14:textId="155E44BF" w:rsidR="00CF76C4" w:rsidRPr="003B375B" w:rsidRDefault="009E2C3B" w:rsidP="00CF76C4">
      <w:pPr>
        <w:pStyle w:val="ListParagraph"/>
        <w:jc w:val="both"/>
        <w:rPr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9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 xml:space="preserve"> 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400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33000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12000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80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15000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-150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30000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20</m:t>
                    </m:r>
                  </m:e>
                </m:mr>
              </m:m>
            </m:e>
          </m:d>
        </m:oMath>
      </m:oMathPara>
    </w:p>
    <w:p w14:paraId="63463B9A" w14:textId="186976A3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0F91013" w14:textId="4FE219D7" w:rsidR="00026FD9" w:rsidRDefault="00AC323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The Singular Value Decomposition of A</w:t>
      </w:r>
      <w:r w:rsidR="002330CA">
        <w:rPr>
          <w:sz w:val="24"/>
          <w:szCs w:val="24"/>
        </w:rPr>
        <w:t xml:space="preserve"> creates three matrices, U, S and V</w:t>
      </w:r>
      <w:r w:rsidR="00C63AEE">
        <w:rPr>
          <w:sz w:val="24"/>
          <w:szCs w:val="24"/>
        </w:rPr>
        <w:t xml:space="preserve"> and the original matrix can be written as,</w:t>
      </w:r>
    </w:p>
    <w:p w14:paraId="7AB159CF" w14:textId="4654E174" w:rsidR="00C63AEE" w:rsidRDefault="00C63AEE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A=US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</m:oMath>
      </m:oMathPara>
    </w:p>
    <w:p w14:paraId="5D1710B7" w14:textId="7EF00952" w:rsidR="002330CA" w:rsidRDefault="002330CA" w:rsidP="00026FD9">
      <w:pPr>
        <w:ind w:left="360"/>
        <w:jc w:val="both"/>
        <w:rPr>
          <w:sz w:val="24"/>
          <w:szCs w:val="24"/>
        </w:rPr>
      </w:pPr>
    </w:p>
    <w:p w14:paraId="4E4001FB" w14:textId="10BEE6C3" w:rsidR="002330CA" w:rsidRDefault="002330CA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columns of V are formed by placing the right singular vectors </w:t>
      </w:r>
      <w:r w:rsidR="002169E2">
        <w:rPr>
          <w:sz w:val="24"/>
          <w:szCs w:val="24"/>
        </w:rPr>
        <w:t>or the orthonormal set of eigenvectors of A</w:t>
      </w:r>
      <w:r w:rsidR="002169E2">
        <w:rPr>
          <w:sz w:val="24"/>
          <w:szCs w:val="24"/>
          <w:vertAlign w:val="superscript"/>
        </w:rPr>
        <w:t>T</w:t>
      </w:r>
      <w:r w:rsidR="002169E2">
        <w:rPr>
          <w:sz w:val="24"/>
          <w:szCs w:val="24"/>
        </w:rPr>
        <w:t>A.</w:t>
      </w:r>
      <w:r w:rsidR="00D9349B">
        <w:rPr>
          <w:sz w:val="24"/>
          <w:szCs w:val="24"/>
        </w:rPr>
        <w:t xml:space="preserve"> Therefore, V is</w:t>
      </w:r>
    </w:p>
    <w:p w14:paraId="1BD6DB5F" w14:textId="7A45B0C9" w:rsidR="00026FD9" w:rsidRDefault="002D3ABC" w:rsidP="00026FD9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CF0ACF" wp14:editId="25642F11">
            <wp:simplePos x="0" y="0"/>
            <wp:positionH relativeFrom="page">
              <wp:posOffset>42849</wp:posOffset>
            </wp:positionH>
            <wp:positionV relativeFrom="paragraph">
              <wp:posOffset>198120</wp:posOffset>
            </wp:positionV>
            <wp:extent cx="7688791" cy="704806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8791" cy="704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40322" w14:textId="09B4DB17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7AA9C1B" w14:textId="6733ADD2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4A02E6D" w14:textId="5021DCF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3E26F9F9" w14:textId="7850A42A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8B6CFE0" w14:textId="28519E8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E3AF522" w14:textId="1947CAC7" w:rsidR="00026FD9" w:rsidRDefault="002E4FB6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7A0C8B">
        <w:rPr>
          <w:sz w:val="24"/>
          <w:szCs w:val="24"/>
        </w:rPr>
        <w:t xml:space="preserve">eigen values of </w:t>
      </w:r>
      <w:r w:rsidR="007A0C8B">
        <w:rPr>
          <w:sz w:val="24"/>
          <w:szCs w:val="24"/>
        </w:rPr>
        <w:t>A</w:t>
      </w:r>
      <w:r w:rsidR="007A0C8B">
        <w:rPr>
          <w:sz w:val="24"/>
          <w:szCs w:val="24"/>
          <w:vertAlign w:val="superscript"/>
        </w:rPr>
        <w:t>T</w:t>
      </w:r>
      <w:r w:rsidR="007A0C8B">
        <w:rPr>
          <w:sz w:val="24"/>
          <w:szCs w:val="24"/>
        </w:rPr>
        <w:t>A</w:t>
      </w:r>
      <w:r w:rsidR="007A0C8B">
        <w:rPr>
          <w:sz w:val="24"/>
          <w:szCs w:val="24"/>
        </w:rPr>
        <w:t xml:space="preserve"> is found and arranged in the descending order. The square root of these values </w:t>
      </w:r>
      <w:r w:rsidR="00C63AEE">
        <w:rPr>
          <w:sz w:val="24"/>
          <w:szCs w:val="24"/>
        </w:rPr>
        <w:t>are the singular values</w:t>
      </w:r>
      <w:r w:rsidR="0050480A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C63AEE">
        <w:rPr>
          <w:sz w:val="24"/>
          <w:szCs w:val="24"/>
        </w:rPr>
        <w:t xml:space="preserve"> which forms</w:t>
      </w:r>
      <w:r w:rsidR="007A0C8B">
        <w:rPr>
          <w:sz w:val="24"/>
          <w:szCs w:val="24"/>
        </w:rPr>
        <w:t xml:space="preserve"> the S matrix</w:t>
      </w:r>
      <w:r w:rsidR="00C63AEE">
        <w:rPr>
          <w:sz w:val="24"/>
          <w:szCs w:val="24"/>
        </w:rPr>
        <w:t xml:space="preserve"> as,</w:t>
      </w:r>
    </w:p>
    <w:p w14:paraId="748ACB6E" w14:textId="77777777" w:rsidR="0050480A" w:rsidRDefault="0050480A" w:rsidP="00026FD9">
      <w:pPr>
        <w:ind w:left="360"/>
        <w:jc w:val="both"/>
        <w:rPr>
          <w:sz w:val="24"/>
          <w:szCs w:val="24"/>
        </w:rPr>
      </w:pPr>
    </w:p>
    <w:p w14:paraId="27DC8BA4" w14:textId="55058C15" w:rsidR="00C63AEE" w:rsidRDefault="00C63AEE" w:rsidP="00C63AEE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DBED26" wp14:editId="0FE7F106">
            <wp:extent cx="5038725" cy="137160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8B7C" w14:textId="0681F81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316DDA0" w14:textId="5F410C1B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D7A3E80" w14:textId="204E8908" w:rsidR="00026FD9" w:rsidRDefault="00C63AEE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At this point we have found V and S. We can compute U by using the formula</w:t>
      </w:r>
    </w:p>
    <w:p w14:paraId="1E9646CE" w14:textId="06270B5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2EA5BBA" w14:textId="2222F9B7" w:rsidR="00026FD9" w:rsidRPr="00B72239" w:rsidRDefault="0050480A" w:rsidP="00026FD9">
      <w:pPr>
        <w:ind w:left="360"/>
        <w:jc w:val="both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</m:den>
          </m:f>
        </m:oMath>
      </m:oMathPara>
    </w:p>
    <w:p w14:paraId="42378CBD" w14:textId="26DBDD6D" w:rsidR="00B72239" w:rsidRDefault="00B72239" w:rsidP="00026FD9">
      <w:pPr>
        <w:ind w:left="360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eastAsiaTheme="minorEastAsia"/>
          <w:sz w:val="24"/>
          <w:szCs w:val="24"/>
        </w:rPr>
        <w:t xml:space="preserve"> are the columns of the U matrix, columns of the V matrix and the singular values, respectively.</w:t>
      </w:r>
    </w:p>
    <w:p w14:paraId="7C902B00" w14:textId="77777777" w:rsidR="00B72239" w:rsidRDefault="00B72239" w:rsidP="00026FD9">
      <w:pPr>
        <w:ind w:left="360"/>
        <w:jc w:val="both"/>
        <w:rPr>
          <w:rFonts w:eastAsiaTheme="minorEastAsia"/>
          <w:sz w:val="24"/>
          <w:szCs w:val="24"/>
        </w:rPr>
      </w:pPr>
    </w:p>
    <w:p w14:paraId="72D63BFF" w14:textId="53B129D9" w:rsidR="00BD48A7" w:rsidRDefault="00BD48A7" w:rsidP="00026FD9">
      <w:pPr>
        <w:ind w:left="360"/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588B7E3" wp14:editId="4ACA36A8">
            <wp:simplePos x="0" y="0"/>
            <wp:positionH relativeFrom="page">
              <wp:posOffset>42214</wp:posOffset>
            </wp:positionH>
            <wp:positionV relativeFrom="paragraph">
              <wp:posOffset>213995</wp:posOffset>
            </wp:positionV>
            <wp:extent cx="7676063" cy="720697"/>
            <wp:effectExtent l="0" t="0" r="127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6063" cy="720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 w:val="24"/>
          <w:szCs w:val="24"/>
        </w:rPr>
        <w:t xml:space="preserve">Therefore, we get the U matrix as </w:t>
      </w:r>
    </w:p>
    <w:p w14:paraId="5AFB1ABB" w14:textId="20D62E0B" w:rsidR="00BD48A7" w:rsidRDefault="00BD48A7" w:rsidP="00026FD9">
      <w:pPr>
        <w:ind w:left="360"/>
        <w:jc w:val="both"/>
        <w:rPr>
          <w:sz w:val="24"/>
          <w:szCs w:val="24"/>
        </w:rPr>
      </w:pPr>
    </w:p>
    <w:p w14:paraId="53F0CAF8" w14:textId="57A76B4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CCA6A50" w14:textId="0C5D66C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63C2FA9" w14:textId="7DFD6B04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7DFF65C5" w14:textId="49F0375E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2791B843" w14:textId="512DD73E" w:rsidR="00306D38" w:rsidRDefault="00306D38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compute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matrix, H, we must solve the homogenous overdetermined system,</w:t>
      </w:r>
    </w:p>
    <w:p w14:paraId="19A3CD15" w14:textId="77777777" w:rsidR="00306D38" w:rsidRDefault="00306D38" w:rsidP="00026FD9">
      <w:pPr>
        <w:ind w:left="360"/>
        <w:jc w:val="both"/>
        <w:rPr>
          <w:sz w:val="24"/>
          <w:szCs w:val="24"/>
        </w:rPr>
      </w:pPr>
    </w:p>
    <w:p w14:paraId="1F88F448" w14:textId="0F375E72" w:rsidR="00026FD9" w:rsidRDefault="009D435C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Ax=0</m:t>
          </m:r>
        </m:oMath>
      </m:oMathPara>
    </w:p>
    <w:p w14:paraId="69511805" w14:textId="77777777" w:rsidR="000B696D" w:rsidRDefault="000B696D" w:rsidP="00026FD9">
      <w:pPr>
        <w:ind w:left="360"/>
        <w:jc w:val="both"/>
        <w:rPr>
          <w:sz w:val="24"/>
          <w:szCs w:val="24"/>
        </w:rPr>
      </w:pPr>
    </w:p>
    <w:p w14:paraId="1C24FBAA" w14:textId="46631DCD" w:rsidR="000B696D" w:rsidRDefault="009D435C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least estimate of this solution is obtained by computing the Singular Value Decomposition of the A matrix as show above and extracting the last column of the V matrix. This column when reshaped will provide us with an estimate of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matrix.</w:t>
      </w:r>
    </w:p>
    <w:p w14:paraId="07C4BBDB" w14:textId="576B778E" w:rsidR="009D435C" w:rsidRDefault="009D435C" w:rsidP="00026FD9">
      <w:pPr>
        <w:ind w:left="360"/>
        <w:jc w:val="both"/>
        <w:rPr>
          <w:sz w:val="24"/>
          <w:szCs w:val="24"/>
        </w:rPr>
      </w:pPr>
    </w:p>
    <w:p w14:paraId="4A8214D2" w14:textId="7E144F72" w:rsidR="009D435C" w:rsidRDefault="009D435C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Extracting and reshaping the last column, we get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 as,</w:t>
      </w:r>
    </w:p>
    <w:p w14:paraId="0AECAA93" w14:textId="77777777" w:rsidR="00377843" w:rsidRDefault="00377843" w:rsidP="00026FD9">
      <w:pPr>
        <w:ind w:left="360"/>
        <w:jc w:val="both"/>
        <w:rPr>
          <w:sz w:val="24"/>
          <w:szCs w:val="24"/>
        </w:rPr>
      </w:pPr>
    </w:p>
    <w:p w14:paraId="5644CBDF" w14:textId="3604BBD5" w:rsidR="009D435C" w:rsidRDefault="00EC5E7A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 xml:space="preserve">H=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5.31056350e-02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-4.91718844e-03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6.14648552e-01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1.77018784e-02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-3.93375075e-03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7.86750146e-01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2.36025045e-04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-4.91718843e-05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7.62164205e-03</m:t>
                    </m:r>
                  </m:e>
                </m:mr>
              </m:m>
            </m:e>
          </m:d>
        </m:oMath>
      </m:oMathPara>
    </w:p>
    <w:p w14:paraId="65807944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333B461F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031CC4AC" w14:textId="139BC998" w:rsidR="009B7236" w:rsidRDefault="00D1304D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Since </w:t>
      </w:r>
      <w:r w:rsidR="009B7236">
        <w:rPr>
          <w:sz w:val="24"/>
          <w:szCs w:val="24"/>
        </w:rPr>
        <w:t xml:space="preserve">the </w:t>
      </w:r>
      <w:proofErr w:type="spellStart"/>
      <w:r w:rsidR="009B7236">
        <w:rPr>
          <w:sz w:val="24"/>
          <w:szCs w:val="24"/>
        </w:rPr>
        <w:t>homography</w:t>
      </w:r>
      <w:proofErr w:type="spellEnd"/>
      <w:r w:rsidR="009B7236">
        <w:rPr>
          <w:sz w:val="24"/>
          <w:szCs w:val="24"/>
        </w:rPr>
        <w:t xml:space="preserve"> matrix</w:t>
      </w:r>
      <w:r>
        <w:rPr>
          <w:sz w:val="24"/>
          <w:szCs w:val="24"/>
        </w:rPr>
        <w:t xml:space="preserve"> is computed</w:t>
      </w:r>
      <w:r w:rsidR="009B7236">
        <w:rPr>
          <w:sz w:val="24"/>
          <w:szCs w:val="24"/>
        </w:rPr>
        <w:t xml:space="preserve"> </w:t>
      </w:r>
      <w:proofErr w:type="spellStart"/>
      <w:r w:rsidR="009B7236">
        <w:rPr>
          <w:sz w:val="24"/>
          <w:szCs w:val="24"/>
        </w:rPr>
        <w:t>upto</w:t>
      </w:r>
      <w:proofErr w:type="spellEnd"/>
      <w:r w:rsidR="009B7236">
        <w:rPr>
          <w:sz w:val="24"/>
          <w:szCs w:val="24"/>
        </w:rPr>
        <w:t xml:space="preserve"> a scale and has only 8 degrees of freedom, we normalize the estimated matrix by dividing each element by H</w:t>
      </w:r>
      <w:r w:rsidR="009B7236">
        <w:rPr>
          <w:sz w:val="24"/>
          <w:szCs w:val="24"/>
          <w:vertAlign w:val="subscript"/>
        </w:rPr>
        <w:t>33</w:t>
      </w:r>
      <w:r w:rsidR="009B7236">
        <w:rPr>
          <w:sz w:val="24"/>
          <w:szCs w:val="24"/>
        </w:rPr>
        <w:t xml:space="preserve"> to obtain the final </w:t>
      </w:r>
      <w:proofErr w:type="spellStart"/>
      <w:r w:rsidR="009B7236">
        <w:rPr>
          <w:sz w:val="24"/>
          <w:szCs w:val="24"/>
        </w:rPr>
        <w:t>homography</w:t>
      </w:r>
      <w:proofErr w:type="spellEnd"/>
      <w:r w:rsidR="009B7236">
        <w:rPr>
          <w:sz w:val="24"/>
          <w:szCs w:val="24"/>
        </w:rPr>
        <w:t xml:space="preserve"> matrix,</w:t>
      </w:r>
    </w:p>
    <w:p w14:paraId="79F8583E" w14:textId="77777777" w:rsidR="009B7236" w:rsidRDefault="009B7236" w:rsidP="00026FD9">
      <w:pPr>
        <w:ind w:left="360"/>
        <w:jc w:val="both"/>
        <w:rPr>
          <w:sz w:val="24"/>
          <w:szCs w:val="24"/>
        </w:rPr>
      </w:pPr>
    </w:p>
    <w:p w14:paraId="1A2D493A" w14:textId="4C5F316A" w:rsidR="009B7236" w:rsidRPr="009B7236" w:rsidRDefault="009B7236" w:rsidP="00026FD9">
      <w:pPr>
        <w:ind w:left="36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H=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6.96774195e+00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6.45161293e-01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8.06451613e+01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 2.32258065e+00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-5.16129035e-01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1.03225806e+02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3.09677420e-02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-6.45161292e-03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1.00000000e+00</m:t>
                    </m:r>
                  </m:e>
                </m:mr>
              </m:m>
            </m:e>
          </m:d>
        </m:oMath>
      </m:oMathPara>
    </w:p>
    <w:p w14:paraId="20057056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A1116F7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48141888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3CF8EC13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B10A20F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6FE0112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491FF14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60704A21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6D0F6777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5FA7AFCD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69EFF12D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BD6EB50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6324C366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1D94B1D8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3CD820B0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E2C103D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45C39010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4CD9F4D6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73500524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02551069" w14:textId="77777777" w:rsidR="003573AB" w:rsidRDefault="003573AB" w:rsidP="00026FD9">
      <w:pPr>
        <w:ind w:left="360"/>
        <w:jc w:val="both"/>
        <w:rPr>
          <w:sz w:val="24"/>
          <w:szCs w:val="24"/>
        </w:rPr>
      </w:pPr>
    </w:p>
    <w:p w14:paraId="4FDA45DF" w14:textId="77777777" w:rsidR="000B696D" w:rsidRDefault="000B696D" w:rsidP="00026FD9">
      <w:pPr>
        <w:ind w:left="360"/>
        <w:jc w:val="both"/>
        <w:rPr>
          <w:sz w:val="24"/>
          <w:szCs w:val="24"/>
        </w:rPr>
      </w:pPr>
    </w:p>
    <w:p w14:paraId="5BB020F6" w14:textId="0EED53B0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41B04401" w14:textId="222DB5A1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313C0DD7" w14:textId="67EBB118" w:rsidR="00026FD9" w:rsidRDefault="00026FD9" w:rsidP="00026FD9">
      <w:pPr>
        <w:ind w:left="360"/>
        <w:jc w:val="both"/>
        <w:rPr>
          <w:sz w:val="24"/>
          <w:szCs w:val="24"/>
        </w:rPr>
      </w:pPr>
    </w:p>
    <w:p w14:paraId="57F5C434" w14:textId="3B6D01CA" w:rsid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References</w:t>
      </w:r>
    </w:p>
    <w:p w14:paraId="5FEA7F11" w14:textId="25E8B356" w:rsidR="00026FD9" w:rsidRPr="00026FD9" w:rsidRDefault="00026FD9" w:rsidP="00026FD9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[1] </w:t>
      </w:r>
      <w:r w:rsidRPr="00026FD9">
        <w:rPr>
          <w:sz w:val="24"/>
          <w:szCs w:val="24"/>
        </w:rPr>
        <w:t>http://www.cse.yorku.ca/~kosta/CompVis_Notes/ransac.pdf</w:t>
      </w:r>
    </w:p>
    <w:sectPr w:rsidR="00026FD9" w:rsidRPr="00026FD9" w:rsidSect="009E0A65">
      <w:headerReference w:type="defaul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72068" w14:textId="77777777" w:rsidR="0080374A" w:rsidRDefault="0080374A" w:rsidP="009E0A65">
      <w:r>
        <w:separator/>
      </w:r>
    </w:p>
  </w:endnote>
  <w:endnote w:type="continuationSeparator" w:id="0">
    <w:p w14:paraId="14D1BC21" w14:textId="77777777" w:rsidR="0080374A" w:rsidRDefault="0080374A" w:rsidP="009E0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44E65" w14:textId="77777777" w:rsidR="0080374A" w:rsidRDefault="0080374A" w:rsidP="009E0A65">
      <w:r>
        <w:separator/>
      </w:r>
    </w:p>
  </w:footnote>
  <w:footnote w:type="continuationSeparator" w:id="0">
    <w:p w14:paraId="14A42379" w14:textId="77777777" w:rsidR="0080374A" w:rsidRDefault="0080374A" w:rsidP="009E0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8C785" w14:textId="72FA9EFF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>Arunava Basu</w:t>
    </w:r>
  </w:p>
  <w:p w14:paraId="13B29918" w14:textId="58E83C5A" w:rsidR="009E0A65" w:rsidRDefault="009E0A65">
    <w:pPr>
      <w:pStyle w:val="Header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117720617</w:t>
    </w:r>
  </w:p>
  <w:p w14:paraId="56DD8269" w14:textId="17C9169F" w:rsidR="009E0A65" w:rsidRDefault="009E0A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707C20"/>
    <w:multiLevelType w:val="hybridMultilevel"/>
    <w:tmpl w:val="E9981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7930DF5"/>
    <w:multiLevelType w:val="hybridMultilevel"/>
    <w:tmpl w:val="01FC60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3511E6E"/>
    <w:multiLevelType w:val="hybridMultilevel"/>
    <w:tmpl w:val="12FC9D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8684828"/>
    <w:multiLevelType w:val="hybridMultilevel"/>
    <w:tmpl w:val="F2705E2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35925E08"/>
    <w:multiLevelType w:val="hybridMultilevel"/>
    <w:tmpl w:val="356264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2277504"/>
    <w:multiLevelType w:val="hybridMultilevel"/>
    <w:tmpl w:val="F85EE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97D519C"/>
    <w:multiLevelType w:val="hybridMultilevel"/>
    <w:tmpl w:val="2252FCD2"/>
    <w:lvl w:ilvl="0" w:tplc="BC12ADDA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FF67F51"/>
    <w:multiLevelType w:val="hybridMultilevel"/>
    <w:tmpl w:val="BB646128"/>
    <w:lvl w:ilvl="0" w:tplc="0DD8563C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707C2144"/>
    <w:multiLevelType w:val="hybridMultilevel"/>
    <w:tmpl w:val="E6BAE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37622"/>
    <w:multiLevelType w:val="hybridMultilevel"/>
    <w:tmpl w:val="F87C7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5"/>
  </w:num>
  <w:num w:numId="2">
    <w:abstractNumId w:val="13"/>
  </w:num>
  <w:num w:numId="3">
    <w:abstractNumId w:val="10"/>
  </w:num>
  <w:num w:numId="4">
    <w:abstractNumId w:val="28"/>
  </w:num>
  <w:num w:numId="5">
    <w:abstractNumId w:val="14"/>
  </w:num>
  <w:num w:numId="6">
    <w:abstractNumId w:val="21"/>
  </w:num>
  <w:num w:numId="7">
    <w:abstractNumId w:val="2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19"/>
  </w:num>
  <w:num w:numId="20">
    <w:abstractNumId w:val="27"/>
  </w:num>
  <w:num w:numId="21">
    <w:abstractNumId w:val="22"/>
  </w:num>
  <w:num w:numId="22">
    <w:abstractNumId w:val="12"/>
  </w:num>
  <w:num w:numId="23">
    <w:abstractNumId w:val="32"/>
  </w:num>
  <w:num w:numId="24">
    <w:abstractNumId w:val="24"/>
  </w:num>
  <w:num w:numId="25">
    <w:abstractNumId w:val="30"/>
  </w:num>
  <w:num w:numId="26">
    <w:abstractNumId w:val="31"/>
  </w:num>
  <w:num w:numId="27">
    <w:abstractNumId w:val="29"/>
  </w:num>
  <w:num w:numId="28">
    <w:abstractNumId w:val="26"/>
  </w:num>
  <w:num w:numId="29">
    <w:abstractNumId w:val="17"/>
  </w:num>
  <w:num w:numId="30">
    <w:abstractNumId w:val="15"/>
  </w:num>
  <w:num w:numId="31">
    <w:abstractNumId w:val="20"/>
  </w:num>
  <w:num w:numId="32">
    <w:abstractNumId w:val="11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A65"/>
    <w:rsid w:val="000157B1"/>
    <w:rsid w:val="00026FD9"/>
    <w:rsid w:val="000320D2"/>
    <w:rsid w:val="00043B14"/>
    <w:rsid w:val="00057C7D"/>
    <w:rsid w:val="00082481"/>
    <w:rsid w:val="000B696D"/>
    <w:rsid w:val="00131796"/>
    <w:rsid w:val="00195CCD"/>
    <w:rsid w:val="001C485C"/>
    <w:rsid w:val="002169E2"/>
    <w:rsid w:val="002330CA"/>
    <w:rsid w:val="002B4B74"/>
    <w:rsid w:val="002D3ABC"/>
    <w:rsid w:val="002E4FB6"/>
    <w:rsid w:val="00306D38"/>
    <w:rsid w:val="00312E2E"/>
    <w:rsid w:val="003211F2"/>
    <w:rsid w:val="00323488"/>
    <w:rsid w:val="00356348"/>
    <w:rsid w:val="003573AB"/>
    <w:rsid w:val="00377843"/>
    <w:rsid w:val="00397FD8"/>
    <w:rsid w:val="003B24F1"/>
    <w:rsid w:val="003B375B"/>
    <w:rsid w:val="003C7EF0"/>
    <w:rsid w:val="004925F7"/>
    <w:rsid w:val="0050480A"/>
    <w:rsid w:val="005364AD"/>
    <w:rsid w:val="0053763F"/>
    <w:rsid w:val="00582D2E"/>
    <w:rsid w:val="005C5AEB"/>
    <w:rsid w:val="005F44FC"/>
    <w:rsid w:val="005F69CF"/>
    <w:rsid w:val="006162F8"/>
    <w:rsid w:val="006264AA"/>
    <w:rsid w:val="00626A54"/>
    <w:rsid w:val="00645252"/>
    <w:rsid w:val="006D3D74"/>
    <w:rsid w:val="006D73A9"/>
    <w:rsid w:val="0071739B"/>
    <w:rsid w:val="00751A48"/>
    <w:rsid w:val="007A0C8B"/>
    <w:rsid w:val="0080374A"/>
    <w:rsid w:val="00826061"/>
    <w:rsid w:val="0083569A"/>
    <w:rsid w:val="00865732"/>
    <w:rsid w:val="0089263E"/>
    <w:rsid w:val="00971C82"/>
    <w:rsid w:val="00973201"/>
    <w:rsid w:val="00982F8D"/>
    <w:rsid w:val="009B7236"/>
    <w:rsid w:val="009C4933"/>
    <w:rsid w:val="009D435C"/>
    <w:rsid w:val="009E0A65"/>
    <w:rsid w:val="009E2C3B"/>
    <w:rsid w:val="00A63C3D"/>
    <w:rsid w:val="00A9204E"/>
    <w:rsid w:val="00AC323D"/>
    <w:rsid w:val="00AC4F08"/>
    <w:rsid w:val="00AF4E52"/>
    <w:rsid w:val="00B10B83"/>
    <w:rsid w:val="00B706C0"/>
    <w:rsid w:val="00B72239"/>
    <w:rsid w:val="00BD48A7"/>
    <w:rsid w:val="00BF6D92"/>
    <w:rsid w:val="00C302E5"/>
    <w:rsid w:val="00C35A5E"/>
    <w:rsid w:val="00C63AEE"/>
    <w:rsid w:val="00C7661E"/>
    <w:rsid w:val="00CF6F6A"/>
    <w:rsid w:val="00CF76C4"/>
    <w:rsid w:val="00D02A28"/>
    <w:rsid w:val="00D07D88"/>
    <w:rsid w:val="00D1304D"/>
    <w:rsid w:val="00D26870"/>
    <w:rsid w:val="00D9349B"/>
    <w:rsid w:val="00EC5BF0"/>
    <w:rsid w:val="00EC5E7A"/>
    <w:rsid w:val="00ED140F"/>
    <w:rsid w:val="00F5370F"/>
    <w:rsid w:val="00F619F5"/>
    <w:rsid w:val="00FF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BD622"/>
  <w15:chartTrackingRefBased/>
  <w15:docId w15:val="{EEE16CBD-4177-478D-BD86-4FFB7859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32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sv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sv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una\AppData\Local\Microsoft\Office\16.0\DTS\en-US%7b57B2D099-4D78-4931-826D-89A3369DBEB9%7d\%7bA3378725-8444-435B-834A-D51FE73B11C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{A3378725-8444-435B-834A-D51FE73B11C9}tf02786999_win32</Template>
  <TotalTime>308</TotalTime>
  <Pages>11</Pages>
  <Words>1804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Arunava Basu</dc:creator>
  <cp:keywords/>
  <dc:description/>
  <cp:lastModifiedBy>Arunava Basu</cp:lastModifiedBy>
  <cp:revision>42</cp:revision>
  <dcterms:created xsi:type="dcterms:W3CDTF">2022-02-14T05:17:00Z</dcterms:created>
  <dcterms:modified xsi:type="dcterms:W3CDTF">2022-02-14T13:06:00Z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